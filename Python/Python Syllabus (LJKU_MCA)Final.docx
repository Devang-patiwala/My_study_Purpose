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81EFC" w14:textId="77777777" w:rsidR="00995F9D" w:rsidRDefault="00995F9D" w:rsidP="00995F9D">
      <w:pPr>
        <w:suppressAutoHyphens w:val="0"/>
        <w:spacing w:after="0" w:line="240" w:lineRule="auto"/>
        <w:jc w:val="center"/>
        <w:rPr>
          <w:rFonts w:asciiTheme="majorHAnsi" w:eastAsiaTheme="majorEastAsia" w:hAnsiTheme="majorHAnsi" w:cstheme="majorBidi"/>
          <w:color w:val="F8DADE" w:themeColor="accent3" w:themeTint="3F"/>
          <w:sz w:val="72"/>
          <w:szCs w:val="72"/>
        </w:rPr>
      </w:pPr>
      <w:r w:rsidRPr="00995F9D">
        <w:rPr>
          <w:rFonts w:asciiTheme="majorHAnsi" w:eastAsiaTheme="majorEastAsia" w:hAnsiTheme="majorHAnsi" w:cstheme="majorBidi"/>
          <w:noProof/>
          <w:color w:val="F8DADE" w:themeColor="accent3" w:themeTint="3F"/>
          <w:sz w:val="72"/>
          <w:szCs w:val="72"/>
          <w:lang w:eastAsia="en-IN" w:bidi="gu-IN"/>
        </w:rPr>
        <w:drawing>
          <wp:inline distT="0" distB="0" distL="0" distR="0" wp14:anchorId="1581E2CA" wp14:editId="32E610C3">
            <wp:extent cx="1819690" cy="616226"/>
            <wp:effectExtent l="19050" t="0" r="9110" b="0"/>
            <wp:docPr id="15" name="Picture 5" descr="C:\Users\LJMC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JMC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499" cy="626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996B7C" w14:textId="77777777" w:rsidR="00995F9D" w:rsidRPr="005A46E2" w:rsidRDefault="00995F9D" w:rsidP="00995F9D">
      <w:pPr>
        <w:spacing w:after="0" w:line="240" w:lineRule="auto"/>
        <w:jc w:val="center"/>
        <w:rPr>
          <w:rFonts w:ascii="Times New Roman" w:hAnsi="Times New Roman" w:cs="Times New Roman"/>
          <w:b/>
          <w:noProof/>
          <w:color w:val="785600" w:themeColor="accent1" w:themeShade="80"/>
          <w:sz w:val="36"/>
          <w:szCs w:val="36"/>
        </w:rPr>
      </w:pPr>
      <w:r w:rsidRPr="005A46E2">
        <w:rPr>
          <w:rFonts w:ascii="Times New Roman" w:hAnsi="Times New Roman" w:cs="Times New Roman"/>
          <w:b/>
          <w:noProof/>
          <w:color w:val="785600" w:themeColor="accent1" w:themeShade="80"/>
          <w:sz w:val="36"/>
          <w:szCs w:val="36"/>
        </w:rPr>
        <w:t>Lok Jagruti Kendra University</w:t>
      </w:r>
    </w:p>
    <w:p w14:paraId="4ABD47E4" w14:textId="77777777" w:rsidR="00995F9D" w:rsidRPr="005A46E2" w:rsidRDefault="00995F9D" w:rsidP="00995F9D">
      <w:pPr>
        <w:spacing w:after="0" w:line="240" w:lineRule="auto"/>
        <w:jc w:val="center"/>
        <w:rPr>
          <w:rFonts w:ascii="Times New Roman" w:hAnsi="Times New Roman" w:cs="Times New Roman"/>
          <w:b/>
          <w:noProof/>
          <w:color w:val="785600" w:themeColor="accent1" w:themeShade="80"/>
          <w:sz w:val="36"/>
          <w:szCs w:val="36"/>
        </w:rPr>
      </w:pPr>
      <w:r w:rsidRPr="005A46E2">
        <w:rPr>
          <w:rFonts w:ascii="Times New Roman" w:hAnsi="Times New Roman" w:cs="Times New Roman"/>
          <w:b/>
          <w:noProof/>
          <w:color w:val="785600" w:themeColor="accent1" w:themeShade="80"/>
          <w:sz w:val="36"/>
          <w:szCs w:val="36"/>
        </w:rPr>
        <w:t>Ahmedabad – 382210</w:t>
      </w:r>
    </w:p>
    <w:p w14:paraId="5C5333DA" w14:textId="77777777" w:rsidR="00995F9D" w:rsidRDefault="00995F9D">
      <w:bookmarkStart w:id="0" w:name="_Hlk1208751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1"/>
        <w:gridCol w:w="1406"/>
        <w:gridCol w:w="1406"/>
        <w:gridCol w:w="1406"/>
        <w:gridCol w:w="1992"/>
      </w:tblGrid>
      <w:tr w:rsidR="00BE36A7" w:rsidRPr="00C77C37" w14:paraId="0724DBB8" w14:textId="77777777" w:rsidTr="002B00D7">
        <w:trPr>
          <w:jc w:val="center"/>
        </w:trPr>
        <w:tc>
          <w:tcPr>
            <w:tcW w:w="2881" w:type="dxa"/>
          </w:tcPr>
          <w:p w14:paraId="7EF908CF" w14:textId="77777777" w:rsidR="00BE36A7" w:rsidRPr="00C77C37" w:rsidRDefault="00BE36A7" w:rsidP="00F62040">
            <w:pPr>
              <w:pStyle w:val="ListParagraph"/>
              <w:tabs>
                <w:tab w:val="left" w:pos="8264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C77C37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Course Code</w:t>
            </w:r>
          </w:p>
        </w:tc>
        <w:tc>
          <w:tcPr>
            <w:tcW w:w="6210" w:type="dxa"/>
            <w:gridSpan w:val="4"/>
          </w:tcPr>
          <w:p w14:paraId="32D3EC81" w14:textId="65B98172" w:rsidR="00BE36A7" w:rsidRPr="00C77C37" w:rsidRDefault="00B2740B" w:rsidP="00B2740B">
            <w:pPr>
              <w:pStyle w:val="ListParagraph"/>
              <w:tabs>
                <w:tab w:val="left" w:pos="1485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140110208</w:t>
            </w:r>
          </w:p>
        </w:tc>
      </w:tr>
      <w:tr w:rsidR="00BE36A7" w:rsidRPr="00C77C37" w14:paraId="1FFFC891" w14:textId="77777777" w:rsidTr="002B00D7">
        <w:trPr>
          <w:trHeight w:val="332"/>
          <w:jc w:val="center"/>
        </w:trPr>
        <w:tc>
          <w:tcPr>
            <w:tcW w:w="2881" w:type="dxa"/>
          </w:tcPr>
          <w:p w14:paraId="2C0DE6EE" w14:textId="77777777" w:rsidR="00BE36A7" w:rsidRPr="00C77C37" w:rsidRDefault="00BE36A7" w:rsidP="00F62040">
            <w:pPr>
              <w:pStyle w:val="ListParagraph"/>
              <w:tabs>
                <w:tab w:val="left" w:pos="8264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C77C37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 xml:space="preserve">Category </w:t>
            </w:r>
          </w:p>
        </w:tc>
        <w:tc>
          <w:tcPr>
            <w:tcW w:w="6210" w:type="dxa"/>
            <w:gridSpan w:val="4"/>
          </w:tcPr>
          <w:p w14:paraId="2C60FE12" w14:textId="77777777" w:rsidR="00BE36A7" w:rsidRPr="00C77C37" w:rsidRDefault="00BE36A7" w:rsidP="00F62040">
            <w:pPr>
              <w:pStyle w:val="ListParagraph"/>
              <w:tabs>
                <w:tab w:val="left" w:pos="8264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C77C37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Core Subject</w:t>
            </w:r>
          </w:p>
        </w:tc>
      </w:tr>
      <w:tr w:rsidR="00BE36A7" w:rsidRPr="00C77C37" w14:paraId="146E14EF" w14:textId="77777777" w:rsidTr="002B00D7">
        <w:trPr>
          <w:trHeight w:val="458"/>
          <w:jc w:val="center"/>
        </w:trPr>
        <w:tc>
          <w:tcPr>
            <w:tcW w:w="2881" w:type="dxa"/>
          </w:tcPr>
          <w:p w14:paraId="32BE15DA" w14:textId="77777777" w:rsidR="00BE36A7" w:rsidRPr="00C77C37" w:rsidRDefault="00BE36A7" w:rsidP="00F62040">
            <w:pPr>
              <w:pStyle w:val="ListParagraph"/>
              <w:tabs>
                <w:tab w:val="left" w:pos="8264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C77C37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 xml:space="preserve">Course Title </w:t>
            </w:r>
          </w:p>
        </w:tc>
        <w:tc>
          <w:tcPr>
            <w:tcW w:w="6210" w:type="dxa"/>
            <w:gridSpan w:val="4"/>
          </w:tcPr>
          <w:p w14:paraId="4159285B" w14:textId="281C8F1B" w:rsidR="00BE36A7" w:rsidRPr="00C77C37" w:rsidRDefault="009B72CC" w:rsidP="00F62040">
            <w:pPr>
              <w:tabs>
                <w:tab w:val="left" w:pos="-18"/>
              </w:tabs>
              <w:spacing w:before="24"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b/>
                <w:sz w:val="24"/>
              </w:rPr>
              <w:t>Python</w:t>
            </w:r>
            <w:r w:rsidR="00564DAC">
              <w:rPr>
                <w:b/>
                <w:sz w:val="24"/>
              </w:rPr>
              <w:t xml:space="preserve"> </w:t>
            </w:r>
            <w:r w:rsidR="00B2740B">
              <w:rPr>
                <w:b/>
                <w:sz w:val="24"/>
              </w:rPr>
              <w:t>Programming</w:t>
            </w:r>
          </w:p>
        </w:tc>
      </w:tr>
      <w:tr w:rsidR="00BE36A7" w:rsidRPr="00C77C37" w14:paraId="092CBC3A" w14:textId="77777777" w:rsidTr="002B00D7">
        <w:trPr>
          <w:trHeight w:val="377"/>
          <w:jc w:val="center"/>
        </w:trPr>
        <w:tc>
          <w:tcPr>
            <w:tcW w:w="2881" w:type="dxa"/>
            <w:vMerge w:val="restart"/>
          </w:tcPr>
          <w:p w14:paraId="5E25E18D" w14:textId="77777777" w:rsidR="00BE36A7" w:rsidRPr="00C77C37" w:rsidRDefault="00BE36A7" w:rsidP="00F62040">
            <w:pPr>
              <w:pStyle w:val="ListParagraph"/>
              <w:tabs>
                <w:tab w:val="left" w:pos="8264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C77C37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Scheme and Credits</w:t>
            </w:r>
          </w:p>
        </w:tc>
        <w:tc>
          <w:tcPr>
            <w:tcW w:w="1406" w:type="dxa"/>
          </w:tcPr>
          <w:p w14:paraId="6E4AB80F" w14:textId="77777777" w:rsidR="00BE36A7" w:rsidRPr="00C77C37" w:rsidRDefault="00BE36A7" w:rsidP="00F62040">
            <w:pPr>
              <w:tabs>
                <w:tab w:val="left" w:pos="90"/>
              </w:tabs>
              <w:spacing w:before="24" w:after="0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C77C37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Theory</w:t>
            </w:r>
          </w:p>
        </w:tc>
        <w:tc>
          <w:tcPr>
            <w:tcW w:w="1406" w:type="dxa"/>
          </w:tcPr>
          <w:p w14:paraId="43840F7C" w14:textId="77777777" w:rsidR="00BE36A7" w:rsidRPr="00C77C37" w:rsidRDefault="00BE36A7" w:rsidP="00F62040">
            <w:pPr>
              <w:tabs>
                <w:tab w:val="left" w:pos="90"/>
              </w:tabs>
              <w:spacing w:before="24" w:after="0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C77C37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Tutorial</w:t>
            </w:r>
          </w:p>
        </w:tc>
        <w:tc>
          <w:tcPr>
            <w:tcW w:w="1406" w:type="dxa"/>
          </w:tcPr>
          <w:p w14:paraId="3C52E196" w14:textId="77777777" w:rsidR="00BE36A7" w:rsidRPr="00C77C37" w:rsidRDefault="00BE36A7" w:rsidP="00F62040">
            <w:pPr>
              <w:tabs>
                <w:tab w:val="left" w:pos="90"/>
              </w:tabs>
              <w:spacing w:before="24" w:after="0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C77C37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Lab</w:t>
            </w:r>
          </w:p>
        </w:tc>
        <w:tc>
          <w:tcPr>
            <w:tcW w:w="1992" w:type="dxa"/>
          </w:tcPr>
          <w:p w14:paraId="52A513A7" w14:textId="77777777" w:rsidR="00BE36A7" w:rsidRPr="00C77C37" w:rsidRDefault="00BE36A7" w:rsidP="00F62040">
            <w:pPr>
              <w:tabs>
                <w:tab w:val="left" w:pos="90"/>
              </w:tabs>
              <w:spacing w:before="24" w:after="0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C77C37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Credits</w:t>
            </w:r>
          </w:p>
          <w:p w14:paraId="21EFD78B" w14:textId="77777777" w:rsidR="00BE36A7" w:rsidRPr="00C77C37" w:rsidRDefault="00BE36A7" w:rsidP="00F62040">
            <w:pPr>
              <w:tabs>
                <w:tab w:val="left" w:pos="90"/>
              </w:tabs>
              <w:spacing w:before="24" w:after="0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</w:tc>
      </w:tr>
      <w:tr w:rsidR="00BE36A7" w:rsidRPr="00C77C37" w14:paraId="0E071176" w14:textId="77777777" w:rsidTr="002B00D7">
        <w:trPr>
          <w:trHeight w:val="116"/>
          <w:jc w:val="center"/>
        </w:trPr>
        <w:tc>
          <w:tcPr>
            <w:tcW w:w="2881" w:type="dxa"/>
            <w:vMerge/>
          </w:tcPr>
          <w:p w14:paraId="143DB08D" w14:textId="77777777" w:rsidR="00BE36A7" w:rsidRPr="00C77C37" w:rsidRDefault="00BE36A7" w:rsidP="00F62040">
            <w:pPr>
              <w:pStyle w:val="ListParagraph"/>
              <w:tabs>
                <w:tab w:val="left" w:pos="8264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</w:tc>
        <w:tc>
          <w:tcPr>
            <w:tcW w:w="1406" w:type="dxa"/>
          </w:tcPr>
          <w:p w14:paraId="1DAABC89" w14:textId="6AAABCFF" w:rsidR="00BE36A7" w:rsidRPr="00C77C37" w:rsidRDefault="00B2740B" w:rsidP="00F62040">
            <w:pPr>
              <w:tabs>
                <w:tab w:val="left" w:pos="90"/>
              </w:tabs>
              <w:spacing w:before="24" w:after="0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0</w:t>
            </w:r>
          </w:p>
        </w:tc>
        <w:tc>
          <w:tcPr>
            <w:tcW w:w="1406" w:type="dxa"/>
          </w:tcPr>
          <w:p w14:paraId="3A0F86CC" w14:textId="332179B3" w:rsidR="00BE36A7" w:rsidRPr="00C77C37" w:rsidRDefault="00B2740B" w:rsidP="00F62040">
            <w:pPr>
              <w:tabs>
                <w:tab w:val="left" w:pos="90"/>
              </w:tabs>
              <w:spacing w:before="24" w:after="0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2</w:t>
            </w:r>
          </w:p>
        </w:tc>
        <w:tc>
          <w:tcPr>
            <w:tcW w:w="1406" w:type="dxa"/>
          </w:tcPr>
          <w:p w14:paraId="00B30E57" w14:textId="2646938F" w:rsidR="00BE36A7" w:rsidRPr="00C77C37" w:rsidRDefault="00B2740B" w:rsidP="00F62040">
            <w:pPr>
              <w:tabs>
                <w:tab w:val="left" w:pos="90"/>
              </w:tabs>
              <w:spacing w:before="24" w:after="0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4</w:t>
            </w:r>
          </w:p>
        </w:tc>
        <w:tc>
          <w:tcPr>
            <w:tcW w:w="1992" w:type="dxa"/>
          </w:tcPr>
          <w:p w14:paraId="7347369D" w14:textId="7C978C05" w:rsidR="00BE36A7" w:rsidRPr="00C77C37" w:rsidRDefault="00B2740B" w:rsidP="00F62040">
            <w:pPr>
              <w:tabs>
                <w:tab w:val="left" w:pos="90"/>
              </w:tabs>
              <w:spacing w:before="24" w:after="0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4</w:t>
            </w:r>
          </w:p>
        </w:tc>
      </w:tr>
      <w:tr w:rsidR="00BE36A7" w:rsidRPr="00C77C37" w14:paraId="46435227" w14:textId="77777777" w:rsidTr="002B00D7">
        <w:trPr>
          <w:jc w:val="center"/>
        </w:trPr>
        <w:tc>
          <w:tcPr>
            <w:tcW w:w="2881" w:type="dxa"/>
          </w:tcPr>
          <w:p w14:paraId="4035890D" w14:textId="77777777" w:rsidR="00BE36A7" w:rsidRPr="00C77C37" w:rsidRDefault="00BE36A7" w:rsidP="00F62040">
            <w:pPr>
              <w:pStyle w:val="ListParagraph"/>
              <w:tabs>
                <w:tab w:val="left" w:pos="8264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C77C37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 xml:space="preserve">Pre-requisites (if any) </w:t>
            </w:r>
          </w:p>
        </w:tc>
        <w:tc>
          <w:tcPr>
            <w:tcW w:w="6210" w:type="dxa"/>
            <w:gridSpan w:val="4"/>
          </w:tcPr>
          <w:p w14:paraId="60D77F81" w14:textId="6A46FF85" w:rsidR="00BE36A7" w:rsidRPr="00C77C37" w:rsidRDefault="00292859" w:rsidP="00F62040">
            <w:pPr>
              <w:widowControl w:val="0"/>
              <w:autoSpaceDE w:val="0"/>
              <w:autoSpaceDN w:val="0"/>
              <w:adjustRightInd w:val="0"/>
              <w:spacing w:after="0"/>
              <w:ind w:right="79"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t>Knowledge of the C programming language</w:t>
            </w:r>
          </w:p>
        </w:tc>
      </w:tr>
    </w:tbl>
    <w:p w14:paraId="1FB3774A" w14:textId="77777777" w:rsidR="00AB1E9A" w:rsidRPr="00C77C37" w:rsidRDefault="00AB1E9A" w:rsidP="00227428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F4128C" w14:textId="77777777" w:rsidR="00AB1E9A" w:rsidRDefault="00AB1E9A" w:rsidP="00227428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Times New Roman" w:hAnsi="Times New Roman" w:cs="Times New Roman"/>
          <w:b/>
          <w:bCs/>
          <w:color w:val="221F1F"/>
          <w:sz w:val="24"/>
          <w:szCs w:val="24"/>
        </w:rPr>
      </w:pPr>
      <w:r w:rsidRPr="00C77C37">
        <w:rPr>
          <w:rFonts w:ascii="Times New Roman" w:hAnsi="Times New Roman" w:cs="Times New Roman"/>
          <w:sz w:val="28"/>
          <w:szCs w:val="28"/>
        </w:rPr>
        <w:t>1.</w:t>
      </w:r>
      <w:r w:rsidR="00676C8E">
        <w:rPr>
          <w:rFonts w:ascii="Times New Roman" w:hAnsi="Times New Roman" w:cs="Times New Roman"/>
          <w:b/>
          <w:bCs/>
          <w:color w:val="221F1F"/>
          <w:sz w:val="24"/>
          <w:szCs w:val="24"/>
        </w:rPr>
        <w:t>Course Objectives</w:t>
      </w:r>
      <w:r w:rsidRPr="00C77C37">
        <w:rPr>
          <w:rFonts w:ascii="Times New Roman" w:hAnsi="Times New Roman" w:cs="Times New Roman"/>
          <w:b/>
          <w:bCs/>
          <w:color w:val="221F1F"/>
          <w:sz w:val="24"/>
          <w:szCs w:val="24"/>
        </w:rPr>
        <w:t>:</w:t>
      </w:r>
    </w:p>
    <w:p w14:paraId="28785556" w14:textId="77777777" w:rsidR="00CF5503" w:rsidRDefault="00CF5503" w:rsidP="00227428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Times New Roman" w:hAnsi="Times New Roman" w:cs="Times New Roman"/>
          <w:b/>
          <w:bCs/>
          <w:color w:val="221F1F"/>
          <w:sz w:val="24"/>
          <w:szCs w:val="24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709"/>
        <w:gridCol w:w="8529"/>
      </w:tblGrid>
      <w:tr w:rsidR="00292859" w14:paraId="7FC8C3BF" w14:textId="77777777" w:rsidTr="00DA20FC">
        <w:tc>
          <w:tcPr>
            <w:tcW w:w="709" w:type="dxa"/>
          </w:tcPr>
          <w:p w14:paraId="2B6E7ADE" w14:textId="77777777" w:rsidR="00292859" w:rsidRDefault="00292859" w:rsidP="00292859">
            <w:pPr>
              <w:widowControl w:val="0"/>
              <w:autoSpaceDE w:val="0"/>
              <w:autoSpaceDN w:val="0"/>
              <w:adjustRightInd w:val="0"/>
              <w:spacing w:before="29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29" w:type="dxa"/>
          </w:tcPr>
          <w:p w14:paraId="486C5A15" w14:textId="67A9774F" w:rsidR="00292859" w:rsidRPr="00292859" w:rsidRDefault="00292859" w:rsidP="00292859">
            <w:pPr>
              <w:widowControl w:val="0"/>
              <w:autoSpaceDE w:val="0"/>
              <w:autoSpaceDN w:val="0"/>
              <w:adjustRightInd w:val="0"/>
              <w:spacing w:before="29"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2859">
              <w:rPr>
                <w:color w:val="221F1F"/>
              </w:rPr>
              <w:t xml:space="preserve">To understand </w:t>
            </w:r>
            <w:r w:rsidR="008E08F9">
              <w:rPr>
                <w:color w:val="221F1F"/>
              </w:rPr>
              <w:t>Fundamental of Python Programming</w:t>
            </w:r>
          </w:p>
        </w:tc>
      </w:tr>
      <w:tr w:rsidR="00292859" w14:paraId="2A68A429" w14:textId="77777777" w:rsidTr="00DA20FC">
        <w:tc>
          <w:tcPr>
            <w:tcW w:w="709" w:type="dxa"/>
          </w:tcPr>
          <w:p w14:paraId="540A7AB6" w14:textId="77777777" w:rsidR="00292859" w:rsidRDefault="00292859" w:rsidP="00292859">
            <w:pPr>
              <w:widowControl w:val="0"/>
              <w:autoSpaceDE w:val="0"/>
              <w:autoSpaceDN w:val="0"/>
              <w:adjustRightInd w:val="0"/>
              <w:spacing w:before="29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29" w:type="dxa"/>
          </w:tcPr>
          <w:p w14:paraId="31126991" w14:textId="5C48FCCF" w:rsidR="00B14183" w:rsidRPr="00B14183" w:rsidRDefault="00292859" w:rsidP="00F37A6D">
            <w:pPr>
              <w:widowControl w:val="0"/>
              <w:autoSpaceDE w:val="0"/>
              <w:autoSpaceDN w:val="0"/>
              <w:adjustRightInd w:val="0"/>
              <w:spacing w:before="29" w:after="0" w:line="240" w:lineRule="auto"/>
              <w:jc w:val="both"/>
              <w:rPr>
                <w:color w:val="221F1F"/>
              </w:rPr>
            </w:pPr>
            <w:r w:rsidRPr="00292859">
              <w:rPr>
                <w:color w:val="221F1F"/>
              </w:rPr>
              <w:t xml:space="preserve">To </w:t>
            </w:r>
            <w:r w:rsidR="008E08F9">
              <w:rPr>
                <w:color w:val="221F1F"/>
              </w:rPr>
              <w:t>Understand the Flow Control and Functions of Python Programming</w:t>
            </w:r>
          </w:p>
        </w:tc>
      </w:tr>
      <w:tr w:rsidR="00292859" w14:paraId="66FEB163" w14:textId="77777777" w:rsidTr="00DA20FC">
        <w:tc>
          <w:tcPr>
            <w:tcW w:w="709" w:type="dxa"/>
          </w:tcPr>
          <w:p w14:paraId="0B6E937D" w14:textId="77777777" w:rsidR="00292859" w:rsidRDefault="00292859" w:rsidP="00292859">
            <w:pPr>
              <w:widowControl w:val="0"/>
              <w:autoSpaceDE w:val="0"/>
              <w:autoSpaceDN w:val="0"/>
              <w:adjustRightInd w:val="0"/>
              <w:spacing w:before="29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29" w:type="dxa"/>
          </w:tcPr>
          <w:p w14:paraId="2C1CC6AD" w14:textId="7063A0FD" w:rsidR="00292859" w:rsidRPr="00292859" w:rsidRDefault="00292859" w:rsidP="00F37A6D">
            <w:pPr>
              <w:widowControl w:val="0"/>
              <w:autoSpaceDE w:val="0"/>
              <w:autoSpaceDN w:val="0"/>
              <w:adjustRightInd w:val="0"/>
              <w:spacing w:before="29"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2859">
              <w:rPr>
                <w:color w:val="221F1F"/>
              </w:rPr>
              <w:t xml:space="preserve">To understand </w:t>
            </w:r>
            <w:r w:rsidR="008E08F9">
              <w:rPr>
                <w:color w:val="221F1F"/>
              </w:rPr>
              <w:t>File operations, Database, and exception handling in Python</w:t>
            </w:r>
          </w:p>
        </w:tc>
      </w:tr>
      <w:tr w:rsidR="00292859" w14:paraId="72427A1D" w14:textId="77777777" w:rsidTr="00DA20FC">
        <w:tc>
          <w:tcPr>
            <w:tcW w:w="709" w:type="dxa"/>
          </w:tcPr>
          <w:p w14:paraId="53E81B4C" w14:textId="77777777" w:rsidR="00292859" w:rsidRDefault="00292859" w:rsidP="00292859">
            <w:pPr>
              <w:widowControl w:val="0"/>
              <w:autoSpaceDE w:val="0"/>
              <w:autoSpaceDN w:val="0"/>
              <w:adjustRightInd w:val="0"/>
              <w:spacing w:before="29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29" w:type="dxa"/>
          </w:tcPr>
          <w:p w14:paraId="0A6C27E0" w14:textId="7C503BA1" w:rsidR="00292859" w:rsidRPr="00292859" w:rsidRDefault="00292859" w:rsidP="00292859">
            <w:pPr>
              <w:widowControl w:val="0"/>
              <w:autoSpaceDE w:val="0"/>
              <w:autoSpaceDN w:val="0"/>
              <w:adjustRightInd w:val="0"/>
              <w:spacing w:before="29"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92859">
              <w:rPr>
                <w:color w:val="221F1F"/>
              </w:rPr>
              <w:t>To impl</w:t>
            </w:r>
            <w:r w:rsidR="00B14183">
              <w:rPr>
                <w:color w:val="221F1F"/>
              </w:rPr>
              <w:t>ement</w:t>
            </w:r>
            <w:r w:rsidR="008E08F9">
              <w:rPr>
                <w:color w:val="221F1F"/>
              </w:rPr>
              <w:t>, Plot and Visualize the Graphs using Pandas, and matplotlib</w:t>
            </w:r>
          </w:p>
        </w:tc>
      </w:tr>
    </w:tbl>
    <w:p w14:paraId="0CB2BDFA" w14:textId="77777777" w:rsidR="00CF5503" w:rsidRPr="00C77C37" w:rsidRDefault="00CF5503" w:rsidP="00227428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D78B2C8" w14:textId="43A41D61" w:rsidR="00AB1E9A" w:rsidRPr="00C77C37" w:rsidRDefault="00AB1E9A" w:rsidP="00227428">
      <w:pPr>
        <w:pStyle w:val="ListParagraph"/>
        <w:widowControl w:val="0"/>
        <w:autoSpaceDE w:val="0"/>
        <w:autoSpaceDN w:val="0"/>
        <w:adjustRightInd w:val="0"/>
        <w:spacing w:before="29" w:after="0" w:line="240" w:lineRule="auto"/>
        <w:ind w:left="0"/>
        <w:jc w:val="both"/>
        <w:rPr>
          <w:rFonts w:ascii="Times New Roman" w:hAnsi="Times New Roman" w:cs="Times New Roman"/>
          <w:b/>
          <w:bCs/>
          <w:color w:val="221F1F"/>
          <w:sz w:val="24"/>
          <w:szCs w:val="24"/>
        </w:rPr>
      </w:pPr>
      <w:r w:rsidRPr="00C77C37">
        <w:rPr>
          <w:rFonts w:ascii="Times New Roman" w:hAnsi="Times New Roman" w:cs="Times New Roman"/>
          <w:b/>
          <w:bCs/>
          <w:color w:val="221F1F"/>
          <w:sz w:val="24"/>
          <w:szCs w:val="24"/>
        </w:rPr>
        <w:t xml:space="preserve">2. </w:t>
      </w:r>
      <w:r w:rsidR="0047043E">
        <w:rPr>
          <w:rFonts w:ascii="Times New Roman" w:hAnsi="Times New Roman" w:cs="Times New Roman"/>
          <w:b/>
          <w:bCs/>
          <w:color w:val="221F1F"/>
          <w:sz w:val="24"/>
          <w:szCs w:val="24"/>
        </w:rPr>
        <w:t>Course</w:t>
      </w:r>
      <w:r w:rsidRPr="00C77C37">
        <w:rPr>
          <w:rFonts w:ascii="Times New Roman" w:hAnsi="Times New Roman" w:cs="Times New Roman"/>
          <w:b/>
          <w:bCs/>
          <w:color w:val="221F1F"/>
          <w:sz w:val="24"/>
          <w:szCs w:val="24"/>
        </w:rPr>
        <w:t xml:space="preserve"> </w:t>
      </w:r>
      <w:r w:rsidR="005359EB" w:rsidRPr="00C77C37">
        <w:rPr>
          <w:rFonts w:ascii="Times New Roman" w:hAnsi="Times New Roman" w:cs="Times New Roman"/>
          <w:b/>
          <w:bCs/>
          <w:color w:val="221F1F"/>
          <w:sz w:val="24"/>
          <w:szCs w:val="24"/>
        </w:rPr>
        <w:t>Contents</w:t>
      </w:r>
      <w:r w:rsidR="005359EB">
        <w:rPr>
          <w:rFonts w:ascii="Times New Roman" w:hAnsi="Times New Roman" w:cs="Times New Roman"/>
          <w:b/>
          <w:bCs/>
          <w:color w:val="221F1F"/>
          <w:sz w:val="24"/>
          <w:szCs w:val="24"/>
        </w:rPr>
        <w:t>:</w:t>
      </w:r>
    </w:p>
    <w:p w14:paraId="7A6F9691" w14:textId="77777777" w:rsidR="00AB1E9A" w:rsidRPr="00C77C37" w:rsidRDefault="00AB1E9A" w:rsidP="00227428">
      <w:pPr>
        <w:pStyle w:val="ListParagraph"/>
        <w:widowControl w:val="0"/>
        <w:autoSpaceDE w:val="0"/>
        <w:autoSpaceDN w:val="0"/>
        <w:adjustRightInd w:val="0"/>
        <w:spacing w:before="29" w:after="0" w:line="240" w:lineRule="auto"/>
        <w:ind w:left="0"/>
        <w:jc w:val="both"/>
        <w:rPr>
          <w:rFonts w:ascii="Times New Roman" w:hAnsi="Times New Roman" w:cs="Times New Roman"/>
          <w:b/>
          <w:bCs/>
          <w:color w:val="221F1F"/>
          <w:sz w:val="24"/>
          <w:szCs w:val="24"/>
        </w:rPr>
      </w:pPr>
    </w:p>
    <w:tbl>
      <w:tblPr>
        <w:tblW w:w="1107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7"/>
        <w:gridCol w:w="7020"/>
        <w:gridCol w:w="1586"/>
        <w:gridCol w:w="1586"/>
      </w:tblGrid>
      <w:tr w:rsidR="00ED0F2D" w:rsidRPr="00C77C37" w14:paraId="3B9E6D45" w14:textId="77777777" w:rsidTr="00ED0F2D">
        <w:trPr>
          <w:jc w:val="center"/>
        </w:trPr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78F9" w14:textId="21A1C4A8" w:rsidR="00ED0F2D" w:rsidRPr="00C77C37" w:rsidRDefault="00ED0F2D" w:rsidP="00AF660C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65"/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  <w:t>Unit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CCF8E" w14:textId="47E692B3" w:rsidR="00ED0F2D" w:rsidRPr="00C77C37" w:rsidRDefault="00ED0F2D" w:rsidP="00676C8E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right="3142"/>
              <w:jc w:val="center"/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  <w:t>Course Content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73018" w14:textId="41E7DBEE" w:rsidR="00ED0F2D" w:rsidRDefault="00ED0F2D" w:rsidP="00D2688B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361"/>
              <w:jc w:val="both"/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  <w:t>Hours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37863" w14:textId="02DBA936" w:rsidR="00ED0F2D" w:rsidRDefault="00ED0F2D" w:rsidP="00D2688B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361"/>
              <w:jc w:val="both"/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  <w:t xml:space="preserve"> Weightage</w:t>
            </w:r>
          </w:p>
        </w:tc>
      </w:tr>
      <w:tr w:rsidR="00ED0F2D" w:rsidRPr="00C77C37" w14:paraId="7308654F" w14:textId="77777777" w:rsidTr="00ED0F2D">
        <w:trPr>
          <w:jc w:val="center"/>
        </w:trPr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3F4B9" w14:textId="07C053F9" w:rsidR="00ED0F2D" w:rsidRDefault="00ED0F2D" w:rsidP="00AF660C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65"/>
              <w:jc w:val="center"/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</w:pPr>
            <w:r w:rsidRPr="00C77C37"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  <w:t>U</w:t>
            </w:r>
            <w:r w:rsidRPr="00C77C37">
              <w:rPr>
                <w:rFonts w:ascii="Times New Roman" w:hAnsi="Times New Roman" w:cs="Times New Roman"/>
                <w:b/>
                <w:bCs/>
                <w:color w:val="221F1F"/>
                <w:spacing w:val="-1"/>
                <w:sz w:val="24"/>
                <w:szCs w:val="24"/>
              </w:rPr>
              <w:t>n</w:t>
            </w:r>
            <w:r w:rsidRPr="00C77C37"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  <w:t>it</w:t>
            </w:r>
          </w:p>
          <w:p w14:paraId="64ED0E6D" w14:textId="3CDCB261" w:rsidR="00ED0F2D" w:rsidRPr="00C77C37" w:rsidRDefault="00ED0F2D" w:rsidP="00AF660C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7C37">
              <w:rPr>
                <w:rFonts w:ascii="Times New Roman" w:hAnsi="Times New Roman" w:cs="Times New Roman"/>
                <w:b/>
                <w:bCs/>
                <w:color w:val="221F1F"/>
                <w:spacing w:val="1"/>
                <w:sz w:val="24"/>
                <w:szCs w:val="24"/>
              </w:rPr>
              <w:t>I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8FFA6" w14:textId="4E96BA79" w:rsidR="00FD0D1D" w:rsidRDefault="009B72CC" w:rsidP="009B72CC">
            <w:pPr>
              <w:pStyle w:val="TableParagraph"/>
              <w:spacing w:before="2" w:line="276" w:lineRule="exact"/>
              <w:ind w:right="170"/>
              <w:jc w:val="both"/>
            </w:pPr>
            <w:r>
              <w:sym w:font="Symbol" w:char="F0B7"/>
            </w:r>
            <w:r>
              <w:t xml:space="preserve"> History &amp; need of Python </w:t>
            </w:r>
            <w:r>
              <w:sym w:font="Symbol" w:char="F0B7"/>
            </w:r>
            <w:r>
              <w:t xml:space="preserve"> Application of Python </w:t>
            </w:r>
            <w:r>
              <w:sym w:font="Symbol" w:char="F0B7"/>
            </w:r>
            <w:r>
              <w:t xml:space="preserve"> Advantages of Python </w:t>
            </w:r>
            <w:r>
              <w:sym w:font="Symbol" w:char="F0B7"/>
            </w:r>
            <w:r>
              <w:t xml:space="preserve"> Disadvantages of Python </w:t>
            </w:r>
            <w:r>
              <w:sym w:font="Symbol" w:char="F0B7"/>
            </w:r>
            <w:r>
              <w:t xml:space="preserve"> Installing Python </w:t>
            </w:r>
            <w:r>
              <w:sym w:font="Symbol" w:char="F0B7"/>
            </w:r>
            <w:r>
              <w:t xml:space="preserve"> Program structure </w:t>
            </w:r>
            <w:r>
              <w:sym w:font="Symbol" w:char="F0B7"/>
            </w:r>
            <w:r>
              <w:t xml:space="preserve"> Interactive Shell </w:t>
            </w:r>
            <w:r>
              <w:sym w:font="Symbol" w:char="F0B7"/>
            </w:r>
            <w:r>
              <w:t xml:space="preserve"> Executable or script files. </w:t>
            </w:r>
            <w:r>
              <w:sym w:font="Symbol" w:char="F0B7"/>
            </w:r>
            <w:r>
              <w:t xml:space="preserve"> User Interface or IDE</w:t>
            </w:r>
          </w:p>
          <w:p w14:paraId="236F06FA" w14:textId="77777777" w:rsidR="000A2C34" w:rsidRDefault="000A2C34" w:rsidP="009B72CC">
            <w:pPr>
              <w:pStyle w:val="TableParagraph"/>
              <w:spacing w:before="2" w:line="276" w:lineRule="exact"/>
              <w:ind w:right="170"/>
              <w:jc w:val="both"/>
              <w:rPr>
                <w:sz w:val="24"/>
              </w:rPr>
            </w:pPr>
          </w:p>
          <w:p w14:paraId="2C388C37" w14:textId="2E94E86B" w:rsidR="00FD0D1D" w:rsidRDefault="009B72CC" w:rsidP="00FD0D1D">
            <w:pPr>
              <w:pStyle w:val="TableParagraph"/>
              <w:spacing w:before="1" w:line="270" w:lineRule="atLeast"/>
              <w:ind w:right="392"/>
              <w:jc w:val="both"/>
              <w:rPr>
                <w:sz w:val="24"/>
              </w:rPr>
            </w:pPr>
            <w:r>
              <w:t xml:space="preserve">PYTHON FUNDAMENTALS </w:t>
            </w:r>
            <w:r>
              <w:sym w:font="Symbol" w:char="F0B7"/>
            </w:r>
            <w:r>
              <w:t xml:space="preserve"> Working with Interactive mode </w:t>
            </w:r>
            <w:r>
              <w:sym w:font="Symbol" w:char="F0B7"/>
            </w:r>
            <w:r>
              <w:t xml:space="preserve"> Working with Script mode </w:t>
            </w:r>
            <w:r>
              <w:sym w:font="Symbol" w:char="F0B7"/>
            </w:r>
            <w:r>
              <w:t xml:space="preserve"> Python Character Set </w:t>
            </w:r>
            <w:r>
              <w:sym w:font="Symbol" w:char="F0B7"/>
            </w:r>
            <w:r>
              <w:t xml:space="preserve"> Python Tokens, Keywords, Identifiers, Operators </w:t>
            </w:r>
            <w:r>
              <w:sym w:font="Symbol" w:char="F0B7"/>
            </w:r>
            <w:r>
              <w:t xml:space="preserve"> Variables and Assignments </w:t>
            </w:r>
            <w:r>
              <w:sym w:font="Symbol" w:char="F0B7"/>
            </w:r>
            <w:r>
              <w:t xml:space="preserve"> Input and Output in Python </w:t>
            </w:r>
          </w:p>
          <w:p w14:paraId="4F478911" w14:textId="77777777" w:rsidR="00ED0F2D" w:rsidRDefault="00ED0F2D" w:rsidP="009E3686">
            <w:pPr>
              <w:pStyle w:val="TableParagraph"/>
              <w:spacing w:before="2" w:line="276" w:lineRule="exact"/>
              <w:ind w:left="170" w:right="170"/>
              <w:jc w:val="both"/>
              <w:rPr>
                <w:sz w:val="24"/>
              </w:rPr>
            </w:pPr>
          </w:p>
          <w:p w14:paraId="2D28CD61" w14:textId="77777777" w:rsidR="008759BB" w:rsidRDefault="008759BB" w:rsidP="008759BB">
            <w:pPr>
              <w:pStyle w:val="TableParagraph"/>
              <w:spacing w:before="2" w:line="276" w:lineRule="exact"/>
              <w:ind w:right="170"/>
              <w:jc w:val="both"/>
            </w:pPr>
            <w:r>
              <w:t xml:space="preserve">DATA HANDLING </w:t>
            </w:r>
            <w:r>
              <w:sym w:font="Symbol" w:char="F0B7"/>
            </w:r>
            <w:r>
              <w:t xml:space="preserve"> Data Types  </w:t>
            </w:r>
          </w:p>
          <w:p w14:paraId="3CCC1A66" w14:textId="3CAC51D3" w:rsidR="009B72CC" w:rsidRPr="00E067D0" w:rsidRDefault="008759BB" w:rsidP="00E067D0">
            <w:pPr>
              <w:pStyle w:val="TableParagraph"/>
              <w:spacing w:before="1" w:line="270" w:lineRule="atLeast"/>
              <w:ind w:right="392"/>
              <w:jc w:val="both"/>
            </w:pPr>
            <w:proofErr w:type="gramStart"/>
            <w:r>
              <w:t>Numbers ,</w:t>
            </w:r>
            <w:proofErr w:type="gramEnd"/>
            <w:r>
              <w:t xml:space="preserve"> Strings , Lists , Tuples , Dictionary, Mutable and Immutability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7A2AE" w14:textId="339B4ABB" w:rsidR="00ED0F2D" w:rsidRDefault="000153EE" w:rsidP="00614FF9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A44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8037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Hours</w:t>
            </w:r>
          </w:p>
          <w:p w14:paraId="2B0DDF83" w14:textId="3A32FEBF" w:rsidR="00ED0F2D" w:rsidRDefault="00A44718" w:rsidP="00614FF9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  <w:p w14:paraId="2C378733" w14:textId="77777777" w:rsidR="00ED0F2D" w:rsidRDefault="00ED0F2D" w:rsidP="00614FF9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251073" w14:textId="475EC256" w:rsidR="00ED0F2D" w:rsidRDefault="00ED0F2D" w:rsidP="00614FF9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5249BE" w14:textId="6699298B" w:rsidR="00B2515E" w:rsidRDefault="000153EE" w:rsidP="00614FF9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  <w:p w14:paraId="02B35FC3" w14:textId="77777777" w:rsidR="00B2515E" w:rsidRDefault="00B2515E" w:rsidP="00614FF9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786753" w14:textId="77777777" w:rsidR="00CB0B37" w:rsidRDefault="00CB0B37" w:rsidP="00614FF9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95A296" w14:textId="77777777" w:rsidR="00CB0B37" w:rsidRDefault="00CB0B37" w:rsidP="00614FF9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D02E73" w14:textId="77777777" w:rsidR="00CB0B37" w:rsidRDefault="00CB0B37" w:rsidP="00614FF9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531EB8" w14:textId="79AC1140" w:rsidR="00ED0F2D" w:rsidRDefault="00A44718" w:rsidP="00614FF9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95CA" w14:textId="3455FADD" w:rsidR="00ED0F2D" w:rsidRPr="00C77C37" w:rsidRDefault="000153EE" w:rsidP="00FD0D1D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8A08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ED0F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</w:tr>
      <w:tr w:rsidR="00815769" w:rsidRPr="00C77C37" w14:paraId="1C7CFDFC" w14:textId="77777777" w:rsidTr="00752A18">
        <w:trPr>
          <w:jc w:val="center"/>
        </w:trPr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D9A5B" w14:textId="77777777" w:rsidR="00815769" w:rsidRDefault="00815769" w:rsidP="00752A18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65"/>
              <w:jc w:val="center"/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</w:pPr>
            <w:r w:rsidRPr="00C77C37"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  <w:t>U</w:t>
            </w:r>
            <w:r w:rsidRPr="00C77C37">
              <w:rPr>
                <w:rFonts w:ascii="Times New Roman" w:hAnsi="Times New Roman" w:cs="Times New Roman"/>
                <w:b/>
                <w:bCs/>
                <w:color w:val="221F1F"/>
                <w:spacing w:val="-1"/>
                <w:sz w:val="24"/>
                <w:szCs w:val="24"/>
              </w:rPr>
              <w:t>n</w:t>
            </w:r>
            <w:r w:rsidRPr="00C77C37"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  <w:t>it</w:t>
            </w:r>
          </w:p>
          <w:p w14:paraId="00576E87" w14:textId="1D3F990C" w:rsidR="00815769" w:rsidRPr="00C77C37" w:rsidRDefault="00CF7589" w:rsidP="00752A18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  <w:t>II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5D66E" w14:textId="77777777" w:rsidR="00815769" w:rsidRDefault="009B72CC" w:rsidP="00582A72">
            <w:pPr>
              <w:pStyle w:val="TableParagraph"/>
              <w:spacing w:before="1" w:line="270" w:lineRule="atLeast"/>
              <w:ind w:right="392"/>
              <w:jc w:val="both"/>
            </w:pPr>
            <w:r>
              <w:t xml:space="preserve">PROGRAM CONTROL FLOW </w:t>
            </w:r>
            <w:r>
              <w:sym w:font="Symbol" w:char="F0B7"/>
            </w:r>
            <w:r>
              <w:t xml:space="preserve"> Conditional Statements The if </w:t>
            </w:r>
            <w:proofErr w:type="gramStart"/>
            <w:r>
              <w:t xml:space="preserve">Statement </w:t>
            </w:r>
            <w:r w:rsidR="00D0082A">
              <w:t>,</w:t>
            </w:r>
            <w:r>
              <w:t>The</w:t>
            </w:r>
            <w:proofErr w:type="gramEnd"/>
            <w:r>
              <w:t xml:space="preserve"> if-else Statement </w:t>
            </w:r>
            <w:r w:rsidR="00D0082A">
              <w:t>,</w:t>
            </w:r>
            <w:r>
              <w:t xml:space="preserve"> The if-</w:t>
            </w:r>
            <w:proofErr w:type="spellStart"/>
            <w:r>
              <w:t>elif</w:t>
            </w:r>
            <w:proofErr w:type="spellEnd"/>
            <w:r>
              <w:t xml:space="preserve"> Statement </w:t>
            </w:r>
            <w:r w:rsidR="00D0082A">
              <w:t>,</w:t>
            </w:r>
            <w:r>
              <w:t xml:space="preserve"> Nested if Statements </w:t>
            </w:r>
            <w:r w:rsidR="00D0082A">
              <w:t>,</w:t>
            </w:r>
            <w:r>
              <w:t xml:space="preserve"> Python Indentation </w:t>
            </w:r>
            <w:r>
              <w:sym w:font="Symbol" w:char="F0B7"/>
            </w:r>
            <w:r>
              <w:t xml:space="preserve"> Looping and Iteration </w:t>
            </w:r>
            <w:r w:rsidR="00D0082A">
              <w:t>,</w:t>
            </w:r>
            <w:r>
              <w:t xml:space="preserve"> The For Loop </w:t>
            </w:r>
            <w:r w:rsidR="00D0082A">
              <w:t>,</w:t>
            </w:r>
            <w:r>
              <w:t xml:space="preserve"> The While Loop </w:t>
            </w:r>
            <w:r w:rsidR="00D0082A">
              <w:t>,</w:t>
            </w:r>
            <w:r>
              <w:t xml:space="preserve"> Loop else Statement </w:t>
            </w:r>
            <w:r w:rsidR="00D0082A">
              <w:t>,</w:t>
            </w:r>
            <w:r>
              <w:t xml:space="preserve"> Nested Loops </w:t>
            </w:r>
            <w:r w:rsidR="00D0082A">
              <w:t>,</w:t>
            </w:r>
            <w:r>
              <w:t xml:space="preserve"> Break and Continue </w:t>
            </w:r>
            <w:r>
              <w:sym w:font="Symbol" w:char="F0B7"/>
            </w:r>
            <w:r>
              <w:t xml:space="preserve"> The Range Function </w:t>
            </w:r>
            <w:r w:rsidR="00D0082A">
              <w:t>,</w:t>
            </w:r>
            <w:r>
              <w:t xml:space="preserve"> Introduction to range() </w:t>
            </w:r>
            <w:r w:rsidR="00D0082A">
              <w:t>,</w:t>
            </w:r>
            <w:r>
              <w:t xml:space="preserve"> Types of range() function </w:t>
            </w:r>
            <w:r w:rsidR="00D0082A">
              <w:t>,</w:t>
            </w:r>
            <w:r>
              <w:t xml:space="preserve"> Use of range() function</w:t>
            </w:r>
          </w:p>
          <w:p w14:paraId="1458A0CC" w14:textId="77777777" w:rsidR="00E067D0" w:rsidRDefault="00E067D0" w:rsidP="00582A72">
            <w:pPr>
              <w:pStyle w:val="TableParagraph"/>
              <w:spacing w:before="1" w:line="270" w:lineRule="atLeast"/>
              <w:ind w:right="392"/>
              <w:jc w:val="both"/>
            </w:pPr>
          </w:p>
          <w:p w14:paraId="2D62D476" w14:textId="77777777" w:rsidR="00A44718" w:rsidRDefault="00E067D0" w:rsidP="00A44718">
            <w:pPr>
              <w:pStyle w:val="TableParagraph"/>
              <w:spacing w:before="1" w:line="270" w:lineRule="atLeast"/>
              <w:ind w:right="392"/>
              <w:jc w:val="both"/>
            </w:pPr>
            <w:r>
              <w:t xml:space="preserve">INTRODUCTION TO FUNCTIONS </w:t>
            </w:r>
            <w:r>
              <w:sym w:font="Symbol" w:char="F0B7"/>
            </w:r>
            <w:r>
              <w:t xml:space="preserve"> Built-In </w:t>
            </w:r>
            <w:proofErr w:type="gramStart"/>
            <w:r>
              <w:t>Functions  Introduction</w:t>
            </w:r>
            <w:proofErr w:type="gramEnd"/>
            <w:r>
              <w:t xml:space="preserve"> to Functions , Using a Functions , Python Function Types , Structure of Python Functions , </w:t>
            </w:r>
          </w:p>
          <w:p w14:paraId="26A86682" w14:textId="437D7A93" w:rsidR="00E067D0" w:rsidRPr="00E067D0" w:rsidRDefault="00E067D0" w:rsidP="00A44718">
            <w:pPr>
              <w:pStyle w:val="TableParagraph"/>
              <w:spacing w:before="1" w:line="270" w:lineRule="atLeast"/>
              <w:ind w:right="392"/>
              <w:jc w:val="both"/>
            </w:pPr>
            <w:r>
              <w:lastRenderedPageBreak/>
              <w:sym w:font="Symbol" w:char="F0B7"/>
            </w:r>
            <w:r>
              <w:t xml:space="preserve"> User Defined </w:t>
            </w:r>
            <w:proofErr w:type="gramStart"/>
            <w:r>
              <w:t>Functions ,</w:t>
            </w:r>
            <w:proofErr w:type="gramEnd"/>
            <w:r>
              <w:t xml:space="preserve"> Structure of a Python Program </w:t>
            </w:r>
            <w:proofErr w:type="spellStart"/>
            <w:r>
              <w:t>w.r.t.</w:t>
            </w:r>
            <w:proofErr w:type="spellEnd"/>
            <w:r>
              <w:t xml:space="preserve"> UDF , Types of Functions , Invoking UDF , Flow of Execution , Arguments and Parameters , Default Arguments, Named Arguments , Scope of Variables , Lambda function </w:t>
            </w:r>
            <w:r>
              <w:sym w:font="Symbol" w:char="F0B7"/>
            </w:r>
            <w:r>
              <w:t xml:space="preserve"> Recursion Function , Use of recursion function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1441F" w14:textId="1DAEA503" w:rsidR="00815769" w:rsidRDefault="00914124" w:rsidP="00914124">
            <w:pPr>
              <w:widowControl w:val="0"/>
              <w:tabs>
                <w:tab w:val="left" w:pos="410"/>
                <w:tab w:val="center" w:pos="869"/>
              </w:tabs>
              <w:autoSpaceDE w:val="0"/>
              <w:autoSpaceDN w:val="0"/>
              <w:adjustRightInd w:val="0"/>
              <w:spacing w:after="0" w:line="275" w:lineRule="exact"/>
              <w:ind w:left="16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ab/>
            </w:r>
            <w:r w:rsidR="00A44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564D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E067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15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Hours</w:t>
            </w:r>
          </w:p>
          <w:p w14:paraId="57FAAF9C" w14:textId="7F015306" w:rsidR="00815769" w:rsidRDefault="00A44718" w:rsidP="00752A18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10</w:t>
            </w:r>
          </w:p>
          <w:p w14:paraId="641AB8ED" w14:textId="18ED6E5C" w:rsidR="00914124" w:rsidRDefault="00914124" w:rsidP="00752A18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AF8DDF" w14:textId="3C335658" w:rsidR="00914124" w:rsidRDefault="00914124" w:rsidP="00752A18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8430A8" w14:textId="712F7DD8" w:rsidR="00914124" w:rsidRDefault="00914124" w:rsidP="00752A18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FBCCD7" w14:textId="00CBE440" w:rsidR="00914124" w:rsidRDefault="00914124" w:rsidP="00752A18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2EC9BD" w14:textId="77777777" w:rsidR="00C55DFA" w:rsidRDefault="00C55DFA" w:rsidP="00752A18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2FEBA2" w14:textId="56E7815D" w:rsidR="00815769" w:rsidRDefault="00815769" w:rsidP="00752A18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16D851" w14:textId="006CAF3A" w:rsidR="00A44718" w:rsidRDefault="00A44718" w:rsidP="00A44718">
            <w:pPr>
              <w:widowControl w:val="0"/>
              <w:autoSpaceDE w:val="0"/>
              <w:autoSpaceDN w:val="0"/>
              <w:adjustRightInd w:val="0"/>
              <w:spacing w:after="0" w:line="275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10</w:t>
            </w:r>
          </w:p>
          <w:p w14:paraId="146F7847" w14:textId="77777777" w:rsidR="00815769" w:rsidRDefault="00815769" w:rsidP="00752A18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965A0C" w14:textId="77777777" w:rsidR="00815769" w:rsidRDefault="00815769" w:rsidP="00752A18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754F1A" w14:textId="77777777" w:rsidR="00E067D0" w:rsidRDefault="00E067D0" w:rsidP="00752A18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65E7C7" w14:textId="07364A5A" w:rsidR="00E067D0" w:rsidRDefault="00E067D0" w:rsidP="00B2740B">
            <w:pPr>
              <w:widowControl w:val="0"/>
              <w:autoSpaceDE w:val="0"/>
              <w:autoSpaceDN w:val="0"/>
              <w:adjustRightInd w:val="0"/>
              <w:spacing w:after="0" w:line="275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88AC" w14:textId="34CA92E6" w:rsidR="00815769" w:rsidRPr="00C77C37" w:rsidRDefault="00666C1F" w:rsidP="00752A18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</w:t>
            </w:r>
            <w:r w:rsidR="008764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815769" w:rsidRPr="00D268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</w:tr>
      <w:tr w:rsidR="000153EE" w:rsidRPr="00C77C37" w14:paraId="2AB3B017" w14:textId="77777777" w:rsidTr="00956D4B">
        <w:trPr>
          <w:jc w:val="center"/>
        </w:trPr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B1E2" w14:textId="77777777" w:rsidR="000153EE" w:rsidRDefault="000153EE" w:rsidP="00956D4B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65"/>
              <w:jc w:val="center"/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  <w:t>Unit</w:t>
            </w:r>
          </w:p>
          <w:p w14:paraId="0507EC38" w14:textId="31129E4E" w:rsidR="000153EE" w:rsidRPr="00C77C37" w:rsidRDefault="000153EE" w:rsidP="00956D4B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65"/>
              <w:jc w:val="center"/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  <w:t>II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DCDE7" w14:textId="77777777" w:rsidR="000153EE" w:rsidRDefault="000153EE" w:rsidP="00956D4B">
            <w:pPr>
              <w:pStyle w:val="TableParagraph"/>
              <w:spacing w:before="1" w:line="270" w:lineRule="atLeast"/>
              <w:ind w:right="392"/>
              <w:jc w:val="both"/>
            </w:pPr>
            <w:r>
              <w:t xml:space="preserve">FILE OPERATIONS </w:t>
            </w:r>
            <w:r>
              <w:sym w:font="Symbol" w:char="F0B7"/>
            </w:r>
            <w:r>
              <w:t xml:space="preserve"> Text and Bytes </w:t>
            </w:r>
            <w:proofErr w:type="gramStart"/>
            <w:r>
              <w:t>files ,</w:t>
            </w:r>
            <w:proofErr w:type="gramEnd"/>
            <w:r>
              <w:t xml:space="preserve"> Opening a file , Reading and Writing Files , Other File tools </w:t>
            </w:r>
            <w:r>
              <w:sym w:font="Symbol" w:char="F0B7"/>
            </w:r>
            <w:r>
              <w:t xml:space="preserve"> MS Excel files , (.xls,.csv) </w:t>
            </w:r>
          </w:p>
          <w:p w14:paraId="72D0DB2D" w14:textId="77777777" w:rsidR="000153EE" w:rsidRDefault="000153EE" w:rsidP="00956D4B">
            <w:pPr>
              <w:pStyle w:val="TableParagraph"/>
              <w:spacing w:before="1" w:line="270" w:lineRule="atLeast"/>
              <w:ind w:right="392"/>
              <w:jc w:val="both"/>
              <w:rPr>
                <w:sz w:val="24"/>
                <w:szCs w:val="24"/>
              </w:rPr>
            </w:pPr>
          </w:p>
          <w:p w14:paraId="51753965" w14:textId="77777777" w:rsidR="000153EE" w:rsidRDefault="000153EE" w:rsidP="00956D4B">
            <w:pPr>
              <w:pStyle w:val="TableParagraph"/>
              <w:spacing w:before="1" w:line="270" w:lineRule="atLeast"/>
              <w:ind w:right="392"/>
              <w:jc w:val="both"/>
            </w:pPr>
            <w:r>
              <w:t xml:space="preserve">DATABASE </w:t>
            </w:r>
            <w:r>
              <w:sym w:font="Symbol" w:char="F0B7"/>
            </w:r>
            <w:r>
              <w:t xml:space="preserve"> Introduction to MySQL </w:t>
            </w:r>
            <w:r>
              <w:sym w:font="Symbol" w:char="F0B7"/>
            </w:r>
            <w:r>
              <w:t xml:space="preserve"> PYMYSQL Connections </w:t>
            </w:r>
            <w:r>
              <w:sym w:font="Symbol" w:char="F0B7"/>
            </w:r>
            <w:r>
              <w:t xml:space="preserve"> Executing queries </w:t>
            </w:r>
            <w:r>
              <w:sym w:font="Symbol" w:char="F0B7"/>
            </w:r>
            <w:r>
              <w:t xml:space="preserve"> Transactions </w:t>
            </w:r>
            <w:r>
              <w:sym w:font="Symbol" w:char="F0B7"/>
            </w:r>
            <w:r>
              <w:t xml:space="preserve"> Handling error</w:t>
            </w:r>
          </w:p>
          <w:p w14:paraId="1927AED6" w14:textId="77777777" w:rsidR="000153EE" w:rsidRDefault="000153EE" w:rsidP="00956D4B">
            <w:pPr>
              <w:pStyle w:val="TableParagraph"/>
              <w:spacing w:before="1" w:line="270" w:lineRule="atLeast"/>
              <w:ind w:right="392"/>
              <w:jc w:val="both"/>
              <w:rPr>
                <w:sz w:val="24"/>
                <w:szCs w:val="24"/>
              </w:rPr>
            </w:pPr>
          </w:p>
          <w:p w14:paraId="226B04BC" w14:textId="77777777" w:rsidR="000153EE" w:rsidRPr="002253EA" w:rsidRDefault="000153EE" w:rsidP="00956D4B">
            <w:pPr>
              <w:pStyle w:val="TableParagraph"/>
              <w:spacing w:before="1" w:line="270" w:lineRule="atLeast"/>
              <w:ind w:right="392"/>
              <w:jc w:val="both"/>
            </w:pPr>
            <w:r>
              <w:t xml:space="preserve">EXCEPTION HANDLING </w:t>
            </w:r>
            <w:r>
              <w:sym w:font="Symbol" w:char="F0B7"/>
            </w:r>
            <w:r>
              <w:t xml:space="preserve"> Default Exception and Errors </w:t>
            </w:r>
            <w:r>
              <w:sym w:font="Symbol" w:char="F0B7"/>
            </w:r>
            <w:r>
              <w:t xml:space="preserve"> Catching Exceptions </w:t>
            </w:r>
            <w:r>
              <w:sym w:font="Symbol" w:char="F0B7"/>
            </w:r>
            <w:r>
              <w:t xml:space="preserve"> Raise an exception </w:t>
            </w:r>
            <w:r>
              <w:sym w:font="Symbol" w:char="F0B7"/>
            </w:r>
            <w:r>
              <w:t xml:space="preserve"> Try.... except statement </w:t>
            </w:r>
            <w:r>
              <w:sym w:font="Symbol" w:char="F0B7"/>
            </w:r>
            <w:r>
              <w:t xml:space="preserve"> Raise, Assert, </w:t>
            </w:r>
            <w:proofErr w:type="gramStart"/>
            <w:r>
              <w:t>Finally</w:t>
            </w:r>
            <w:proofErr w:type="gramEnd"/>
            <w:r>
              <w:t xml:space="preserve"> blocks </w:t>
            </w:r>
            <w:r>
              <w:sym w:font="Symbol" w:char="F0B7"/>
            </w:r>
            <w:r>
              <w:t xml:space="preserve"> User defined exception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17496" w14:textId="77777777" w:rsidR="000153EE" w:rsidRDefault="000153EE" w:rsidP="00956D4B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 Hours</w:t>
            </w:r>
          </w:p>
          <w:p w14:paraId="1302ABF6" w14:textId="77777777" w:rsidR="000153EE" w:rsidRDefault="000153EE" w:rsidP="00956D4B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  <w:p w14:paraId="688BAD71" w14:textId="77777777" w:rsidR="000153EE" w:rsidRDefault="000153EE" w:rsidP="00956D4B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89C747" w14:textId="77777777" w:rsidR="000153EE" w:rsidRDefault="000153EE" w:rsidP="00956D4B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  <w:p w14:paraId="2DAED8F8" w14:textId="77777777" w:rsidR="000153EE" w:rsidRDefault="000153EE" w:rsidP="00956D4B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C66455" w14:textId="77777777" w:rsidR="000153EE" w:rsidRDefault="000153EE" w:rsidP="00956D4B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103DA3D" w14:textId="77777777" w:rsidR="000153EE" w:rsidRDefault="000153EE" w:rsidP="00956D4B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BD802F9" w14:textId="77777777" w:rsidR="000153EE" w:rsidRDefault="000153EE" w:rsidP="00956D4B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6AF65" w14:textId="77777777" w:rsidR="000153EE" w:rsidRDefault="000153EE" w:rsidP="00956D4B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25%</w:t>
            </w:r>
          </w:p>
        </w:tc>
      </w:tr>
      <w:tr w:rsidR="002253EA" w:rsidRPr="00C77C37" w14:paraId="1D70CC35" w14:textId="77777777" w:rsidTr="001B3FE6">
        <w:trPr>
          <w:jc w:val="center"/>
        </w:trPr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EB3E" w14:textId="77777777" w:rsidR="002253EA" w:rsidRDefault="002253EA" w:rsidP="001B3FE6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65"/>
              <w:jc w:val="center"/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</w:pPr>
            <w:r w:rsidRPr="00C77C37"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  <w:t>U</w:t>
            </w:r>
            <w:r w:rsidRPr="00C77C37">
              <w:rPr>
                <w:rFonts w:ascii="Times New Roman" w:hAnsi="Times New Roman" w:cs="Times New Roman"/>
                <w:b/>
                <w:bCs/>
                <w:color w:val="221F1F"/>
                <w:spacing w:val="-1"/>
                <w:sz w:val="24"/>
                <w:szCs w:val="24"/>
              </w:rPr>
              <w:t>n</w:t>
            </w:r>
            <w:r w:rsidRPr="00C77C37"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  <w:t>it</w:t>
            </w:r>
          </w:p>
          <w:p w14:paraId="08C3688B" w14:textId="324FE6A9" w:rsidR="002253EA" w:rsidRPr="00C77C37" w:rsidRDefault="000153EE" w:rsidP="001B3FE6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  <w:t>I</w:t>
            </w:r>
            <w:r w:rsidR="002253EA">
              <w:rPr>
                <w:rFonts w:ascii="Times New Roman" w:hAnsi="Times New Roman" w:cs="Times New Roman"/>
                <w:b/>
                <w:bCs/>
                <w:color w:val="221F1F"/>
                <w:sz w:val="24"/>
                <w:szCs w:val="24"/>
              </w:rPr>
              <w:t>V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1E659" w14:textId="1A49C509" w:rsidR="008E7DD6" w:rsidRPr="008E7DD6" w:rsidRDefault="002253EA" w:rsidP="001B3FE6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>Pandas</w:t>
            </w:r>
            <w:r>
              <w:rPr>
                <w:rFonts w:cstheme="minorHAnsi"/>
                <w:b/>
                <w:sz w:val="24"/>
                <w:szCs w:val="24"/>
              </w:rPr>
              <w:t xml:space="preserve">: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Manipulating data from CSV, Excel, HDF5, and SQL databases, </w:t>
            </w:r>
          </w:p>
          <w:p w14:paraId="44C535A2" w14:textId="4E61C2C4" w:rsidR="008E7DD6" w:rsidRPr="008E7DD6" w:rsidRDefault="008E7DD6" w:rsidP="001B3FE6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Using multilevel series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</w:t>
            </w:r>
            <w:proofErr w:type="spellStart"/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>Series</w:t>
            </w:r>
            <w:proofErr w:type="spellEnd"/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and Data Frames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Grouping, aggregating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Merge </w:t>
            </w:r>
            <w:proofErr w:type="spellStart"/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>DataFrames</w:t>
            </w:r>
            <w:proofErr w:type="spellEnd"/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Generate summary tables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Group data into logical pieces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Manipulate dates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Creating metrics for analysis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Data wrangling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Merging and joining </w:t>
            </w:r>
          </w:p>
          <w:p w14:paraId="1B36622B" w14:textId="77777777" w:rsidR="008E7DD6" w:rsidRPr="008E7DD6" w:rsidRDefault="008E7DD6" w:rsidP="001B3FE6">
            <w:pPr>
              <w:spacing w:after="0"/>
              <w:jc w:val="both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  <w:p w14:paraId="458E4BD3" w14:textId="6B69C269" w:rsidR="00DF7309" w:rsidRPr="008E7DD6" w:rsidRDefault="008E7DD6" w:rsidP="001B3FE6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Visualization with matplotlib: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Scatter plot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Bar charts, histogram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Stack charts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Legend title Style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Figures and subplots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Plotting function in pandas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Labelling and arranging figures </w:t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sym w:font="Symbol" w:char="F0B7"/>
            </w:r>
            <w:r w:rsidRPr="008E7DD6">
              <w:rPr>
                <w:rFonts w:ascii="Times New Roman" w:eastAsia="Times New Roman" w:hAnsi="Times New Roman" w:cs="Times New Roman"/>
                <w:lang w:val="en-US" w:eastAsia="en-US"/>
              </w:rPr>
              <w:t xml:space="preserve"> Save plots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FCA85" w14:textId="0DCD8F70" w:rsidR="002253EA" w:rsidRDefault="000153EE" w:rsidP="001B3FE6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  <w:r w:rsidR="002253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Hours</w:t>
            </w:r>
          </w:p>
          <w:p w14:paraId="1DF2B509" w14:textId="59E081D1" w:rsidR="002253EA" w:rsidRDefault="000153EE" w:rsidP="001B3FE6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  <w:p w14:paraId="0317D491" w14:textId="77777777" w:rsidR="002253EA" w:rsidRDefault="002253EA" w:rsidP="001B3FE6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427E4A" w14:textId="77777777" w:rsidR="002253EA" w:rsidRDefault="002253EA" w:rsidP="001B3FE6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DA6AC7" w14:textId="77777777" w:rsidR="008E7DD6" w:rsidRDefault="008E7DD6" w:rsidP="008E7DD6">
            <w:pPr>
              <w:widowControl w:val="0"/>
              <w:autoSpaceDE w:val="0"/>
              <w:autoSpaceDN w:val="0"/>
              <w:adjustRightInd w:val="0"/>
              <w:spacing w:after="0" w:line="275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813D34" w14:textId="77777777" w:rsidR="002253EA" w:rsidRDefault="002253EA" w:rsidP="002253EA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C292D2" w14:textId="77777777" w:rsidR="000153EE" w:rsidRDefault="000153EE" w:rsidP="002253EA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8A2782" w14:textId="32DAB02E" w:rsidR="000153EE" w:rsidRDefault="000153EE" w:rsidP="002253EA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77C1" w14:textId="0EBA376C" w:rsidR="002253EA" w:rsidRPr="00C77C37" w:rsidRDefault="000153EE" w:rsidP="001B3FE6">
            <w:pPr>
              <w:widowControl w:val="0"/>
              <w:autoSpaceDE w:val="0"/>
              <w:autoSpaceDN w:val="0"/>
              <w:adjustRightInd w:val="0"/>
              <w:spacing w:after="0" w:line="275" w:lineRule="exact"/>
              <w:ind w:left="1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  <w:r w:rsidR="002253EA" w:rsidRPr="00D268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</w:tr>
    </w:tbl>
    <w:p w14:paraId="352A8027" w14:textId="77777777" w:rsidR="00E2709F" w:rsidRDefault="00E2709F" w:rsidP="00E2709F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6918F0" w14:textId="3C6A47CF" w:rsidR="00177F3E" w:rsidRPr="00C77C37" w:rsidRDefault="00521163" w:rsidP="00227428">
      <w:pPr>
        <w:widowControl w:val="0"/>
        <w:autoSpaceDE w:val="0"/>
        <w:autoSpaceDN w:val="0"/>
        <w:adjustRightInd w:val="0"/>
        <w:spacing w:before="12" w:after="0" w:line="280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7C37">
        <w:rPr>
          <w:rFonts w:ascii="Times New Roman" w:hAnsi="Times New Roman" w:cs="Times New Roman"/>
          <w:b/>
          <w:sz w:val="24"/>
          <w:szCs w:val="24"/>
        </w:rPr>
        <w:t>3. Text Books</w:t>
      </w:r>
      <w:r w:rsidR="00C26115" w:rsidRPr="00C77C37">
        <w:rPr>
          <w:rFonts w:ascii="Times New Roman" w:hAnsi="Times New Roman" w:cs="Times New Roman"/>
          <w:b/>
          <w:sz w:val="24"/>
          <w:szCs w:val="24"/>
        </w:rPr>
        <w:t>:</w:t>
      </w:r>
    </w:p>
    <w:p w14:paraId="1BFC21A3" w14:textId="77777777" w:rsidR="006E763F" w:rsidRDefault="0053510A" w:rsidP="006E763F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before="12" w:after="0" w:line="280" w:lineRule="exact"/>
        <w:jc w:val="both"/>
        <w:rPr>
          <w:rFonts w:ascii="Times New Roman" w:hAnsi="Times New Roman" w:cs="Times New Roman"/>
          <w:sz w:val="23"/>
          <w:szCs w:val="23"/>
        </w:rPr>
      </w:pPr>
      <w:r w:rsidRPr="0053510A">
        <w:rPr>
          <w:rFonts w:ascii="Times New Roman" w:hAnsi="Times New Roman" w:cs="Times New Roman"/>
          <w:sz w:val="23"/>
          <w:szCs w:val="23"/>
        </w:rPr>
        <w:t xml:space="preserve">Core python programming by </w:t>
      </w:r>
      <w:proofErr w:type="spellStart"/>
      <w:r w:rsidRPr="0053510A">
        <w:rPr>
          <w:rFonts w:ascii="Times New Roman" w:hAnsi="Times New Roman" w:cs="Times New Roman"/>
          <w:sz w:val="23"/>
          <w:szCs w:val="23"/>
        </w:rPr>
        <w:t>Dr.</w:t>
      </w:r>
      <w:proofErr w:type="spellEnd"/>
      <w:r w:rsidRPr="0053510A">
        <w:rPr>
          <w:rFonts w:ascii="Times New Roman" w:hAnsi="Times New Roman" w:cs="Times New Roman"/>
          <w:sz w:val="23"/>
          <w:szCs w:val="23"/>
        </w:rPr>
        <w:t xml:space="preserve"> R. Nageshwar Rao</w:t>
      </w:r>
    </w:p>
    <w:p w14:paraId="15C57B88" w14:textId="78422115" w:rsidR="0053510A" w:rsidRDefault="006E763F" w:rsidP="006E763F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before="12" w:after="0" w:line="280" w:lineRule="exact"/>
        <w:jc w:val="both"/>
        <w:rPr>
          <w:rFonts w:ascii="Times New Roman" w:hAnsi="Times New Roman" w:cs="Times New Roman"/>
          <w:sz w:val="23"/>
          <w:szCs w:val="23"/>
        </w:rPr>
      </w:pPr>
      <w:r w:rsidRPr="006E763F">
        <w:rPr>
          <w:rFonts w:ascii="Times New Roman" w:hAnsi="Times New Roman" w:cs="Times New Roman"/>
          <w:sz w:val="23"/>
          <w:szCs w:val="23"/>
        </w:rPr>
        <w:t>Pandas for Everyone by Daniel Y. Chen</w:t>
      </w:r>
    </w:p>
    <w:p w14:paraId="11AD1D44" w14:textId="20637500" w:rsidR="00A35704" w:rsidRPr="00A35704" w:rsidRDefault="00A35704" w:rsidP="00A35704">
      <w:pPr>
        <w:widowControl w:val="0"/>
        <w:autoSpaceDE w:val="0"/>
        <w:autoSpaceDN w:val="0"/>
        <w:adjustRightInd w:val="0"/>
        <w:spacing w:before="12" w:after="0" w:line="280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5704">
        <w:rPr>
          <w:rFonts w:ascii="Times New Roman" w:hAnsi="Times New Roman" w:cs="Times New Roman"/>
          <w:b/>
          <w:sz w:val="24"/>
          <w:szCs w:val="24"/>
        </w:rPr>
        <w:t>4. Reference book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37C8C860" w14:textId="77777777" w:rsidR="00A35704" w:rsidRDefault="00A35704" w:rsidP="00A35704">
      <w:pPr>
        <w:pStyle w:val="ListParagraph"/>
        <w:numPr>
          <w:ilvl w:val="0"/>
          <w:numId w:val="48"/>
        </w:numPr>
        <w:suppressAutoHyphens w:val="0"/>
        <w:spacing w:after="0" w:line="276" w:lineRule="auto"/>
        <w:jc w:val="both"/>
        <w:rPr>
          <w:rFonts w:asciiTheme="minorHAnsi" w:eastAsiaTheme="minorHAnsi" w:hAnsiTheme="minorHAnsi" w:cstheme="minorHAnsi"/>
          <w:b/>
          <w:color w:val="000000" w:themeColor="text1"/>
          <w:sz w:val="24"/>
          <w:szCs w:val="24"/>
          <w:shd w:val="clear" w:color="auto" w:fill="FFFFFF"/>
          <w:lang w:eastAsia="en-US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McKinney Wes, "Python for Data Analysis: Data Wrangling with Pandas, NumPy, and </w:t>
      </w:r>
      <w:proofErr w:type="spellStart"/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IPython</w:t>
      </w:r>
      <w:proofErr w:type="spellEnd"/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", O'Reilly Media, 2012.</w:t>
      </w:r>
    </w:p>
    <w:p w14:paraId="2CBBD01D" w14:textId="77777777" w:rsidR="00A35704" w:rsidRDefault="00A35704" w:rsidP="00A35704">
      <w:pPr>
        <w:pStyle w:val="ListParagraph"/>
        <w:numPr>
          <w:ilvl w:val="0"/>
          <w:numId w:val="48"/>
        </w:numPr>
        <w:suppressAutoHyphens w:val="0"/>
        <w:spacing w:after="0" w:line="276" w:lineRule="auto"/>
        <w:jc w:val="both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Hauck Trent, "Instant Data Intensive Apps with Pandas How-To", </w:t>
      </w:r>
      <w:proofErr w:type="spellStart"/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Packt</w:t>
      </w:r>
      <w:proofErr w:type="spellEnd"/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Publishing Ltd, 2013.</w:t>
      </w:r>
    </w:p>
    <w:p w14:paraId="7C01989C" w14:textId="7011BFB0" w:rsidR="00C26115" w:rsidRDefault="00BC4821" w:rsidP="00227428">
      <w:pPr>
        <w:widowControl w:val="0"/>
        <w:autoSpaceDE w:val="0"/>
        <w:autoSpaceDN w:val="0"/>
        <w:adjustRightInd w:val="0"/>
        <w:spacing w:before="12" w:after="0" w:line="280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7ADB"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spellStart"/>
      <w:r w:rsidR="001F4F97" w:rsidRPr="00947ADB">
        <w:rPr>
          <w:rFonts w:ascii="Times New Roman" w:hAnsi="Times New Roman" w:cs="Times New Roman"/>
          <w:b/>
          <w:sz w:val="24"/>
          <w:szCs w:val="24"/>
        </w:rPr>
        <w:t>Webilography</w:t>
      </w:r>
      <w:proofErr w:type="spellEnd"/>
      <w:r w:rsidR="001F4F97" w:rsidRPr="00947ADB">
        <w:rPr>
          <w:rFonts w:ascii="Times New Roman" w:hAnsi="Times New Roman" w:cs="Times New Roman"/>
          <w:b/>
          <w:sz w:val="24"/>
          <w:szCs w:val="24"/>
        </w:rPr>
        <w:t>:</w:t>
      </w:r>
    </w:p>
    <w:p w14:paraId="519A424C" w14:textId="4CFA5F74" w:rsidR="006F31A3" w:rsidRPr="008759BB" w:rsidRDefault="006F31A3" w:rsidP="008759BB">
      <w:pPr>
        <w:pStyle w:val="ListParagraph"/>
        <w:widowControl w:val="0"/>
        <w:numPr>
          <w:ilvl w:val="0"/>
          <w:numId w:val="45"/>
        </w:numPr>
        <w:autoSpaceDE w:val="0"/>
        <w:autoSpaceDN w:val="0"/>
        <w:adjustRightInd w:val="0"/>
        <w:spacing w:before="12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6F31A3">
        <w:rPr>
          <w:rFonts w:ascii="Times New Roman" w:hAnsi="Times New Roman" w:cs="Times New Roman"/>
          <w:sz w:val="24"/>
          <w:szCs w:val="24"/>
        </w:rPr>
        <w:t>https://www.</w:t>
      </w:r>
      <w:r w:rsidR="008759BB">
        <w:rPr>
          <w:rFonts w:ascii="Times New Roman" w:hAnsi="Times New Roman" w:cs="Times New Roman"/>
          <w:sz w:val="24"/>
          <w:szCs w:val="24"/>
        </w:rPr>
        <w:t>python.org</w:t>
      </w:r>
    </w:p>
    <w:p w14:paraId="30E2733C" w14:textId="43234978" w:rsidR="006F31A3" w:rsidRDefault="008759BB" w:rsidP="006F31A3">
      <w:pPr>
        <w:pStyle w:val="ListParagraph"/>
        <w:widowControl w:val="0"/>
        <w:numPr>
          <w:ilvl w:val="0"/>
          <w:numId w:val="45"/>
        </w:numPr>
        <w:autoSpaceDE w:val="0"/>
        <w:autoSpaceDN w:val="0"/>
        <w:adjustRightInd w:val="0"/>
        <w:spacing w:before="12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8759BB">
        <w:t>https://www.w3schools.com/python</w:t>
      </w:r>
    </w:p>
    <w:p w14:paraId="089E8648" w14:textId="11BBBC8B" w:rsidR="00177F3E" w:rsidRDefault="00177F3E" w:rsidP="00177F3E">
      <w:pPr>
        <w:widowControl w:val="0"/>
        <w:autoSpaceDE w:val="0"/>
        <w:autoSpaceDN w:val="0"/>
        <w:adjustRightInd w:val="0"/>
        <w:spacing w:before="12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177F3E">
        <w:rPr>
          <w:rFonts w:ascii="Times New Roman" w:hAnsi="Times New Roman" w:cs="Times New Roman"/>
          <w:b/>
          <w:bCs/>
          <w:sz w:val="24"/>
          <w:szCs w:val="24"/>
        </w:rPr>
        <w:t>Tools: Latest Version of ID</w:t>
      </w:r>
      <w:r w:rsidR="00E62833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177F3E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A35704">
        <w:rPr>
          <w:rFonts w:ascii="Times New Roman" w:hAnsi="Times New Roman" w:cs="Times New Roman"/>
          <w:b/>
          <w:bCs/>
          <w:sz w:val="24"/>
          <w:szCs w:val="24"/>
        </w:rPr>
        <w:t>, PyCharm</w:t>
      </w:r>
    </w:p>
    <w:p w14:paraId="4EC30DCD" w14:textId="6461CF7C" w:rsidR="00177F3E" w:rsidRPr="00177F3E" w:rsidRDefault="00177F3E" w:rsidP="00177F3E">
      <w:pPr>
        <w:widowControl w:val="0"/>
        <w:autoSpaceDE w:val="0"/>
        <w:autoSpaceDN w:val="0"/>
        <w:adjustRightInd w:val="0"/>
        <w:spacing w:before="12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177F3E">
        <w:rPr>
          <w:rFonts w:ascii="Times New Roman" w:hAnsi="Times New Roman" w:cs="Times New Roman"/>
          <w:b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6D36" w:rsidRPr="00177F3E">
        <w:rPr>
          <w:rFonts w:ascii="Times New Roman" w:hAnsi="Times New Roman" w:cs="Times New Roman"/>
          <w:b/>
          <w:bCs/>
          <w:sz w:val="24"/>
          <w:szCs w:val="24"/>
        </w:rPr>
        <w:t xml:space="preserve">Accomplishment of the student after completing the </w:t>
      </w:r>
      <w:r w:rsidR="001F4F97" w:rsidRPr="00177F3E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="001F4F97" w:rsidRPr="00177F3E">
        <w:rPr>
          <w:rFonts w:ascii="Times New Roman" w:hAnsi="Times New Roman" w:cs="Times New Roman"/>
          <w:sz w:val="24"/>
          <w:szCs w:val="24"/>
        </w:rPr>
        <w:t>:</w:t>
      </w:r>
    </w:p>
    <w:p w14:paraId="2A618BF5" w14:textId="1E382602" w:rsidR="00BE36A7" w:rsidRDefault="007B28E5" w:rsidP="00DA6D8F">
      <w:pPr>
        <w:widowControl w:val="0"/>
        <w:autoSpaceDE w:val="0"/>
        <w:autoSpaceDN w:val="0"/>
        <w:adjustRightInd w:val="0"/>
        <w:spacing w:before="12" w:after="0" w:line="280" w:lineRule="exact"/>
        <w:jc w:val="both"/>
        <w:rPr>
          <w:rFonts w:ascii="Times New Roman" w:hAnsi="Times New Roman" w:cs="Times New Roman"/>
          <w:sz w:val="23"/>
          <w:szCs w:val="23"/>
        </w:rPr>
      </w:pPr>
      <w:r w:rsidRPr="007B28E5">
        <w:rPr>
          <w:rFonts w:ascii="Times New Roman" w:hAnsi="Times New Roman" w:cs="Times New Roman"/>
          <w:sz w:val="23"/>
          <w:szCs w:val="23"/>
        </w:rPr>
        <w:t xml:space="preserve">After completion of </w:t>
      </w:r>
      <w:r w:rsidR="00600682">
        <w:rPr>
          <w:rFonts w:ascii="Times New Roman" w:hAnsi="Times New Roman" w:cs="Times New Roman"/>
          <w:sz w:val="23"/>
          <w:szCs w:val="23"/>
        </w:rPr>
        <w:t>the course students should b</w:t>
      </w:r>
      <w:r w:rsidRPr="007B28E5">
        <w:rPr>
          <w:rFonts w:ascii="Times New Roman" w:hAnsi="Times New Roman" w:cs="Times New Roman"/>
          <w:sz w:val="23"/>
          <w:szCs w:val="23"/>
        </w:rPr>
        <w:t xml:space="preserve">e capable of </w:t>
      </w:r>
      <w:r w:rsidR="007968C6">
        <w:rPr>
          <w:rFonts w:ascii="Times New Roman" w:hAnsi="Times New Roman" w:cs="Times New Roman"/>
          <w:sz w:val="23"/>
          <w:szCs w:val="23"/>
        </w:rPr>
        <w:t xml:space="preserve">developing </w:t>
      </w:r>
      <w:r w:rsidR="00E62833">
        <w:rPr>
          <w:rFonts w:ascii="Times New Roman" w:hAnsi="Times New Roman" w:cs="Times New Roman"/>
          <w:sz w:val="23"/>
          <w:szCs w:val="23"/>
        </w:rPr>
        <w:t>console-based</w:t>
      </w:r>
      <w:r w:rsidR="007968C6">
        <w:rPr>
          <w:rFonts w:ascii="Times New Roman" w:hAnsi="Times New Roman" w:cs="Times New Roman"/>
          <w:sz w:val="23"/>
          <w:szCs w:val="23"/>
        </w:rPr>
        <w:t xml:space="preserve"> </w:t>
      </w:r>
      <w:r w:rsidR="006168BE">
        <w:rPr>
          <w:rFonts w:ascii="Times New Roman" w:hAnsi="Times New Roman" w:cs="Times New Roman"/>
          <w:sz w:val="23"/>
          <w:szCs w:val="23"/>
        </w:rPr>
        <w:t>application through</w:t>
      </w:r>
      <w:r w:rsidR="007968C6">
        <w:rPr>
          <w:rFonts w:ascii="Times New Roman" w:hAnsi="Times New Roman" w:cs="Times New Roman"/>
          <w:sz w:val="23"/>
          <w:szCs w:val="23"/>
        </w:rPr>
        <w:t xml:space="preserve"> </w:t>
      </w:r>
      <w:r w:rsidR="00E62833">
        <w:rPr>
          <w:rFonts w:ascii="Times New Roman" w:hAnsi="Times New Roman" w:cs="Times New Roman"/>
          <w:sz w:val="23"/>
          <w:szCs w:val="23"/>
        </w:rPr>
        <w:t>Python</w:t>
      </w:r>
      <w:r w:rsidR="007968C6">
        <w:rPr>
          <w:rFonts w:ascii="Times New Roman" w:hAnsi="Times New Roman" w:cs="Times New Roman"/>
          <w:sz w:val="23"/>
          <w:szCs w:val="23"/>
        </w:rPr>
        <w:t xml:space="preserve"> </w:t>
      </w:r>
      <w:r w:rsidRPr="007B28E5">
        <w:rPr>
          <w:rFonts w:ascii="Times New Roman" w:hAnsi="Times New Roman" w:cs="Times New Roman"/>
          <w:sz w:val="23"/>
          <w:szCs w:val="23"/>
        </w:rPr>
        <w:t>programming language</w:t>
      </w:r>
      <w:r w:rsidR="00B2740B">
        <w:rPr>
          <w:rFonts w:ascii="Times New Roman" w:hAnsi="Times New Roman" w:cs="Times New Roman"/>
          <w:sz w:val="23"/>
          <w:szCs w:val="23"/>
        </w:rPr>
        <w:t xml:space="preserve"> with Plot and Visualize the Graphs for Data analysis.</w:t>
      </w:r>
    </w:p>
    <w:p w14:paraId="2C1597BD" w14:textId="77777777" w:rsidR="007A2ACA" w:rsidRDefault="007A2ACA" w:rsidP="00DA6D8F">
      <w:pPr>
        <w:widowControl w:val="0"/>
        <w:autoSpaceDE w:val="0"/>
        <w:autoSpaceDN w:val="0"/>
        <w:adjustRightInd w:val="0"/>
        <w:spacing w:before="12" w:after="0" w:line="280" w:lineRule="exact"/>
        <w:jc w:val="both"/>
        <w:rPr>
          <w:rFonts w:ascii="Times New Roman" w:hAnsi="Times New Roman" w:cs="Times New Roman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B41C25" w14:paraId="464BF257" w14:textId="77777777" w:rsidTr="00B41C25">
        <w:tc>
          <w:tcPr>
            <w:tcW w:w="3266" w:type="dxa"/>
          </w:tcPr>
          <w:bookmarkEnd w:id="0"/>
          <w:p w14:paraId="7B73A08C" w14:textId="464B51D6" w:rsidR="00B41C25" w:rsidRDefault="00B41C25" w:rsidP="007A2ACA">
            <w:pPr>
              <w:widowControl w:val="0"/>
              <w:autoSpaceDE w:val="0"/>
              <w:autoSpaceDN w:val="0"/>
              <w:adjustRightInd w:val="0"/>
              <w:spacing w:before="12" w:after="0" w:line="280" w:lineRule="exact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3267" w:type="dxa"/>
          </w:tcPr>
          <w:p w14:paraId="1DE30A81" w14:textId="6296EC42" w:rsidR="00B41C25" w:rsidRDefault="00B41C25" w:rsidP="007A2ACA">
            <w:pPr>
              <w:widowControl w:val="0"/>
              <w:autoSpaceDE w:val="0"/>
              <w:autoSpaceDN w:val="0"/>
              <w:adjustRightInd w:val="0"/>
              <w:spacing w:before="12" w:after="0" w:line="280" w:lineRule="exact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Book</w:t>
            </w:r>
          </w:p>
        </w:tc>
        <w:tc>
          <w:tcPr>
            <w:tcW w:w="3267" w:type="dxa"/>
          </w:tcPr>
          <w:p w14:paraId="2A16C338" w14:textId="4E6B73F3" w:rsidR="00B41C25" w:rsidRDefault="00B41C25" w:rsidP="007A2ACA">
            <w:pPr>
              <w:widowControl w:val="0"/>
              <w:autoSpaceDE w:val="0"/>
              <w:autoSpaceDN w:val="0"/>
              <w:adjustRightInd w:val="0"/>
              <w:spacing w:before="12" w:after="0" w:line="280" w:lineRule="exact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Chapter</w:t>
            </w:r>
          </w:p>
        </w:tc>
      </w:tr>
      <w:tr w:rsidR="00B41C25" w14:paraId="4DCF2396" w14:textId="77777777" w:rsidTr="00B41C25">
        <w:tc>
          <w:tcPr>
            <w:tcW w:w="3266" w:type="dxa"/>
          </w:tcPr>
          <w:p w14:paraId="2F540A7E" w14:textId="54E0F0F4" w:rsidR="00B41C25" w:rsidRDefault="007A2ACA" w:rsidP="007A2ACA">
            <w:pPr>
              <w:widowControl w:val="0"/>
              <w:autoSpaceDE w:val="0"/>
              <w:autoSpaceDN w:val="0"/>
              <w:adjustRightInd w:val="0"/>
              <w:spacing w:before="12" w:after="0" w:line="280" w:lineRule="exact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3267" w:type="dxa"/>
          </w:tcPr>
          <w:p w14:paraId="46234ACE" w14:textId="4C29194A" w:rsidR="00B41C25" w:rsidRDefault="000A2C34" w:rsidP="00DA6D8F">
            <w:pPr>
              <w:widowControl w:val="0"/>
              <w:autoSpaceDE w:val="0"/>
              <w:autoSpaceDN w:val="0"/>
              <w:adjustRightInd w:val="0"/>
              <w:spacing w:before="12" w:after="0" w:line="280" w:lineRule="exact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Core python programming by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R. Nageshwar Rao</w:t>
            </w:r>
          </w:p>
        </w:tc>
        <w:tc>
          <w:tcPr>
            <w:tcW w:w="3267" w:type="dxa"/>
          </w:tcPr>
          <w:p w14:paraId="52F9A22B" w14:textId="4830DBC1" w:rsidR="00B41C25" w:rsidRDefault="000A2C34" w:rsidP="00DA6D8F">
            <w:pPr>
              <w:widowControl w:val="0"/>
              <w:autoSpaceDE w:val="0"/>
              <w:autoSpaceDN w:val="0"/>
              <w:adjustRightInd w:val="0"/>
              <w:spacing w:before="12" w:after="0" w:line="280" w:lineRule="exact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Chapter 1, Chapter 3, Chapter 4, Chapter 5</w:t>
            </w:r>
          </w:p>
        </w:tc>
      </w:tr>
      <w:tr w:rsidR="000A2C34" w14:paraId="056A7EA9" w14:textId="77777777" w:rsidTr="00B41C25">
        <w:tc>
          <w:tcPr>
            <w:tcW w:w="3266" w:type="dxa"/>
          </w:tcPr>
          <w:p w14:paraId="179E6D1A" w14:textId="78DB187A" w:rsidR="000A2C34" w:rsidRDefault="007A2ACA" w:rsidP="007A2ACA">
            <w:pPr>
              <w:widowControl w:val="0"/>
              <w:autoSpaceDE w:val="0"/>
              <w:autoSpaceDN w:val="0"/>
              <w:adjustRightInd w:val="0"/>
              <w:spacing w:before="12" w:after="0" w:line="280" w:lineRule="exact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II</w:t>
            </w:r>
          </w:p>
        </w:tc>
        <w:tc>
          <w:tcPr>
            <w:tcW w:w="3267" w:type="dxa"/>
          </w:tcPr>
          <w:p w14:paraId="33CC33A5" w14:textId="11D5BB85" w:rsidR="000A2C34" w:rsidRDefault="000A2C34" w:rsidP="00DA6D8F">
            <w:pPr>
              <w:widowControl w:val="0"/>
              <w:autoSpaceDE w:val="0"/>
              <w:autoSpaceDN w:val="0"/>
              <w:adjustRightInd w:val="0"/>
              <w:spacing w:before="12" w:after="0" w:line="280" w:lineRule="exact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Core python programming by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R. Nageshwar Rao</w:t>
            </w:r>
          </w:p>
        </w:tc>
        <w:tc>
          <w:tcPr>
            <w:tcW w:w="3267" w:type="dxa"/>
          </w:tcPr>
          <w:p w14:paraId="3BE6196F" w14:textId="00938702" w:rsidR="000A2C34" w:rsidRDefault="000A2C34" w:rsidP="00DA6D8F">
            <w:pPr>
              <w:widowControl w:val="0"/>
              <w:autoSpaceDE w:val="0"/>
              <w:autoSpaceDN w:val="0"/>
              <w:adjustRightInd w:val="0"/>
              <w:spacing w:before="12" w:after="0" w:line="280" w:lineRule="exact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Chapter 6, Chapter 9</w:t>
            </w:r>
          </w:p>
        </w:tc>
      </w:tr>
      <w:tr w:rsidR="000153EE" w14:paraId="11416F29" w14:textId="77777777" w:rsidTr="00956D4B">
        <w:tc>
          <w:tcPr>
            <w:tcW w:w="3266" w:type="dxa"/>
          </w:tcPr>
          <w:p w14:paraId="5072DF52" w14:textId="349764D2" w:rsidR="000153EE" w:rsidRDefault="007A2ACA" w:rsidP="007A2ACA">
            <w:pPr>
              <w:widowControl w:val="0"/>
              <w:autoSpaceDE w:val="0"/>
              <w:autoSpaceDN w:val="0"/>
              <w:adjustRightInd w:val="0"/>
              <w:spacing w:before="12" w:after="0" w:line="280" w:lineRule="exact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III</w:t>
            </w:r>
          </w:p>
        </w:tc>
        <w:tc>
          <w:tcPr>
            <w:tcW w:w="3267" w:type="dxa"/>
          </w:tcPr>
          <w:p w14:paraId="61EE2607" w14:textId="77777777" w:rsidR="000153EE" w:rsidRDefault="000153EE" w:rsidP="00956D4B">
            <w:pPr>
              <w:widowControl w:val="0"/>
              <w:autoSpaceDE w:val="0"/>
              <w:autoSpaceDN w:val="0"/>
              <w:adjustRightInd w:val="0"/>
              <w:spacing w:before="12" w:after="0" w:line="280" w:lineRule="exact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Core python programming by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R. Nageshwar Rao</w:t>
            </w:r>
          </w:p>
        </w:tc>
        <w:tc>
          <w:tcPr>
            <w:tcW w:w="3267" w:type="dxa"/>
          </w:tcPr>
          <w:p w14:paraId="0835C133" w14:textId="77777777" w:rsidR="000153EE" w:rsidRDefault="000153EE" w:rsidP="00956D4B">
            <w:pPr>
              <w:widowControl w:val="0"/>
              <w:autoSpaceDE w:val="0"/>
              <w:autoSpaceDN w:val="0"/>
              <w:adjustRightInd w:val="0"/>
              <w:spacing w:before="12" w:after="0" w:line="280" w:lineRule="exact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Chapter 16, Chapter 17, Chapter 24</w:t>
            </w:r>
          </w:p>
        </w:tc>
      </w:tr>
      <w:tr w:rsidR="000153EE" w14:paraId="2D768D96" w14:textId="77777777" w:rsidTr="00956D4B">
        <w:tc>
          <w:tcPr>
            <w:tcW w:w="3266" w:type="dxa"/>
          </w:tcPr>
          <w:p w14:paraId="0CFB70EF" w14:textId="0954B11C" w:rsidR="000153EE" w:rsidRDefault="007A2ACA" w:rsidP="007A2ACA">
            <w:pPr>
              <w:widowControl w:val="0"/>
              <w:autoSpaceDE w:val="0"/>
              <w:autoSpaceDN w:val="0"/>
              <w:adjustRightInd w:val="0"/>
              <w:spacing w:before="12" w:after="0" w:line="280" w:lineRule="exact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IV</w:t>
            </w:r>
          </w:p>
        </w:tc>
        <w:tc>
          <w:tcPr>
            <w:tcW w:w="3267" w:type="dxa"/>
          </w:tcPr>
          <w:p w14:paraId="25283A4C" w14:textId="77777777" w:rsidR="000153EE" w:rsidRDefault="000153EE" w:rsidP="00956D4B">
            <w:pPr>
              <w:widowControl w:val="0"/>
              <w:autoSpaceDE w:val="0"/>
              <w:autoSpaceDN w:val="0"/>
              <w:adjustRightInd w:val="0"/>
              <w:spacing w:before="12" w:after="0" w:line="280" w:lineRule="exact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Pandas for Everyone by Daniel Y. Chen</w:t>
            </w:r>
          </w:p>
        </w:tc>
        <w:tc>
          <w:tcPr>
            <w:tcW w:w="3267" w:type="dxa"/>
          </w:tcPr>
          <w:p w14:paraId="1351354D" w14:textId="77777777" w:rsidR="000153EE" w:rsidRDefault="000153EE" w:rsidP="00956D4B">
            <w:pPr>
              <w:widowControl w:val="0"/>
              <w:autoSpaceDE w:val="0"/>
              <w:autoSpaceDN w:val="0"/>
              <w:adjustRightInd w:val="0"/>
              <w:spacing w:before="12" w:after="0" w:line="280" w:lineRule="exact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Chapter 1, Chapter 2, Chapter 3, Chapter 4</w:t>
            </w:r>
          </w:p>
        </w:tc>
      </w:tr>
    </w:tbl>
    <w:p w14:paraId="4F8D5EA7" w14:textId="3E50B072" w:rsidR="00B41C25" w:rsidRDefault="00B41C25" w:rsidP="00B2740B">
      <w:pPr>
        <w:widowControl w:val="0"/>
        <w:autoSpaceDE w:val="0"/>
        <w:autoSpaceDN w:val="0"/>
        <w:adjustRightInd w:val="0"/>
        <w:spacing w:before="12" w:after="0" w:line="280" w:lineRule="exact"/>
        <w:jc w:val="both"/>
        <w:rPr>
          <w:rFonts w:ascii="Times New Roman" w:hAnsi="Times New Roman" w:cs="Times New Roman"/>
          <w:sz w:val="23"/>
          <w:szCs w:val="23"/>
        </w:rPr>
      </w:pPr>
    </w:p>
    <w:sectPr w:rsidR="00B41C25" w:rsidSect="00AF660C">
      <w:headerReference w:type="default" r:id="rId9"/>
      <w:footerReference w:type="default" r:id="rId10"/>
      <w:pgSz w:w="11906" w:h="16838"/>
      <w:pgMar w:top="1440" w:right="836" w:bottom="1170" w:left="1260" w:header="28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C19B1" w14:textId="77777777" w:rsidR="00A5688C" w:rsidRDefault="00A5688C" w:rsidP="00ED30C3">
      <w:pPr>
        <w:spacing w:after="0" w:line="240" w:lineRule="auto"/>
      </w:pPr>
      <w:r>
        <w:separator/>
      </w:r>
    </w:p>
  </w:endnote>
  <w:endnote w:type="continuationSeparator" w:id="0">
    <w:p w14:paraId="2762755E" w14:textId="77777777" w:rsidR="00A5688C" w:rsidRDefault="00A5688C" w:rsidP="00ED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1015C" w14:textId="217A49EA" w:rsidR="004A2973" w:rsidRPr="00367D36" w:rsidRDefault="004A2973" w:rsidP="00AB559C">
    <w:pPr>
      <w:pStyle w:val="Footer"/>
      <w:rPr>
        <w:rFonts w:ascii="Times New Roman" w:hAnsi="Times New Roman"/>
        <w:i/>
        <w:sz w:val="18"/>
        <w:szCs w:val="18"/>
      </w:rPr>
    </w:pPr>
    <w:r w:rsidRPr="00367D36">
      <w:rPr>
        <w:rFonts w:ascii="Times New Roman" w:hAnsi="Times New Roman"/>
        <w:b/>
        <w:bCs/>
        <w:i/>
        <w:sz w:val="18"/>
        <w:szCs w:val="18"/>
      </w:rPr>
      <w:tab/>
    </w:r>
    <w:r w:rsidRPr="00367D36">
      <w:rPr>
        <w:rFonts w:ascii="Times New Roman" w:hAnsi="Times New Roman"/>
        <w:b/>
        <w:bCs/>
        <w:i/>
        <w:sz w:val="18"/>
        <w:szCs w:val="18"/>
      </w:rPr>
      <w:tab/>
    </w:r>
    <w:r w:rsidRPr="00367D36">
      <w:rPr>
        <w:rFonts w:ascii="Times New Roman" w:hAnsi="Times New Roman"/>
        <w:i/>
        <w:sz w:val="18"/>
        <w:szCs w:val="18"/>
      </w:rPr>
      <w:t>Page</w:t>
    </w:r>
    <w:r>
      <w:rPr>
        <w:rFonts w:ascii="Times New Roman" w:hAnsi="Times New Roman"/>
        <w:i/>
        <w:sz w:val="18"/>
        <w:szCs w:val="18"/>
      </w:rPr>
      <w:t xml:space="preserve"> no.</w:t>
    </w:r>
    <w:r w:rsidRPr="00367D36">
      <w:rPr>
        <w:rFonts w:ascii="Times New Roman" w:hAnsi="Times New Roman"/>
        <w:i/>
        <w:sz w:val="18"/>
        <w:szCs w:val="18"/>
      </w:rPr>
      <w:t xml:space="preserve"> </w:t>
    </w:r>
    <w:r w:rsidRPr="00367D36">
      <w:rPr>
        <w:rFonts w:ascii="Times New Roman" w:hAnsi="Times New Roman"/>
        <w:b/>
        <w:bCs/>
        <w:i/>
        <w:sz w:val="18"/>
        <w:szCs w:val="18"/>
      </w:rPr>
      <w:fldChar w:fldCharType="begin"/>
    </w:r>
    <w:r w:rsidRPr="00367D36">
      <w:rPr>
        <w:rFonts w:ascii="Times New Roman" w:hAnsi="Times New Roman"/>
        <w:b/>
        <w:bCs/>
        <w:i/>
        <w:sz w:val="18"/>
        <w:szCs w:val="18"/>
      </w:rPr>
      <w:instrText xml:space="preserve"> PAGE </w:instrText>
    </w:r>
    <w:r w:rsidRPr="00367D36">
      <w:rPr>
        <w:rFonts w:ascii="Times New Roman" w:hAnsi="Times New Roman"/>
        <w:b/>
        <w:bCs/>
        <w:i/>
        <w:sz w:val="18"/>
        <w:szCs w:val="18"/>
      </w:rPr>
      <w:fldChar w:fldCharType="separate"/>
    </w:r>
    <w:r w:rsidR="00EA3E9C">
      <w:rPr>
        <w:rFonts w:ascii="Times New Roman" w:hAnsi="Times New Roman"/>
        <w:b/>
        <w:bCs/>
        <w:i/>
        <w:noProof/>
        <w:sz w:val="18"/>
        <w:szCs w:val="18"/>
      </w:rPr>
      <w:t>3</w:t>
    </w:r>
    <w:r w:rsidRPr="00367D36">
      <w:rPr>
        <w:rFonts w:ascii="Times New Roman" w:hAnsi="Times New Roman"/>
        <w:b/>
        <w:bCs/>
        <w:i/>
        <w:sz w:val="18"/>
        <w:szCs w:val="18"/>
      </w:rPr>
      <w:fldChar w:fldCharType="end"/>
    </w:r>
    <w:r w:rsidRPr="00367D36">
      <w:rPr>
        <w:rFonts w:ascii="Times New Roman" w:hAnsi="Times New Roman"/>
        <w:i/>
        <w:sz w:val="18"/>
        <w:szCs w:val="18"/>
      </w:rPr>
      <w:t xml:space="preserve"> of </w:t>
    </w:r>
    <w:r w:rsidRPr="00367D36">
      <w:rPr>
        <w:rFonts w:ascii="Times New Roman" w:hAnsi="Times New Roman"/>
        <w:b/>
        <w:bCs/>
        <w:i/>
        <w:sz w:val="18"/>
        <w:szCs w:val="18"/>
      </w:rPr>
      <w:fldChar w:fldCharType="begin"/>
    </w:r>
    <w:r w:rsidRPr="00367D36">
      <w:rPr>
        <w:rFonts w:ascii="Times New Roman" w:hAnsi="Times New Roman"/>
        <w:b/>
        <w:bCs/>
        <w:i/>
        <w:sz w:val="18"/>
        <w:szCs w:val="18"/>
      </w:rPr>
      <w:instrText xml:space="preserve"> NUMPAGES  </w:instrText>
    </w:r>
    <w:r w:rsidRPr="00367D36">
      <w:rPr>
        <w:rFonts w:ascii="Times New Roman" w:hAnsi="Times New Roman"/>
        <w:b/>
        <w:bCs/>
        <w:i/>
        <w:sz w:val="18"/>
        <w:szCs w:val="18"/>
      </w:rPr>
      <w:fldChar w:fldCharType="separate"/>
    </w:r>
    <w:r w:rsidR="00EA3E9C">
      <w:rPr>
        <w:rFonts w:ascii="Times New Roman" w:hAnsi="Times New Roman"/>
        <w:b/>
        <w:bCs/>
        <w:i/>
        <w:noProof/>
        <w:sz w:val="18"/>
        <w:szCs w:val="18"/>
      </w:rPr>
      <w:t>3</w:t>
    </w:r>
    <w:r w:rsidRPr="00367D36">
      <w:rPr>
        <w:rFonts w:ascii="Times New Roman" w:hAnsi="Times New Roman"/>
        <w:b/>
        <w:bCs/>
        <w:i/>
        <w:sz w:val="18"/>
        <w:szCs w:val="18"/>
      </w:rPr>
      <w:fldChar w:fldCharType="end"/>
    </w:r>
    <w:r w:rsidRPr="00367D36">
      <w:rPr>
        <w:rFonts w:ascii="Times New Roman" w:hAnsi="Times New Roman"/>
        <w:b/>
        <w:bCs/>
        <w:i/>
        <w:sz w:val="18"/>
        <w:szCs w:val="18"/>
      </w:rPr>
      <w:t xml:space="preserve">                                                     </w:t>
    </w:r>
  </w:p>
  <w:p w14:paraId="175E007D" w14:textId="77777777" w:rsidR="004A2973" w:rsidRPr="002B4533" w:rsidRDefault="004A2973" w:rsidP="004176D8">
    <w:pPr>
      <w:pStyle w:val="Footer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BEFA4" w14:textId="77777777" w:rsidR="00A5688C" w:rsidRDefault="00A5688C" w:rsidP="00ED30C3">
      <w:pPr>
        <w:spacing w:after="0" w:line="240" w:lineRule="auto"/>
      </w:pPr>
      <w:r>
        <w:separator/>
      </w:r>
    </w:p>
  </w:footnote>
  <w:footnote w:type="continuationSeparator" w:id="0">
    <w:p w14:paraId="6DE5569B" w14:textId="77777777" w:rsidR="00A5688C" w:rsidRDefault="00A5688C" w:rsidP="00ED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A6D45" w14:textId="77777777" w:rsidR="004A2973" w:rsidRPr="00501C41" w:rsidRDefault="004A2973" w:rsidP="008861D7">
    <w:pPr>
      <w:tabs>
        <w:tab w:val="left" w:pos="0"/>
      </w:tabs>
      <w:spacing w:before="43" w:after="0" w:line="240" w:lineRule="auto"/>
      <w:jc w:val="center"/>
      <w:rPr>
        <w:rFonts w:ascii="Times New Roman" w:hAnsi="Times New Roman" w:cs="Times New Roman"/>
        <w:b/>
        <w:bCs/>
        <w:sz w:val="32"/>
        <w:szCs w:val="32"/>
      </w:rPr>
    </w:pPr>
    <w:r w:rsidRPr="00501C41">
      <w:rPr>
        <w:rFonts w:ascii="Times New Roman" w:hAnsi="Times New Roman" w:cs="Times New Roman"/>
        <w:b/>
        <w:bCs/>
        <w:noProof/>
        <w:sz w:val="32"/>
        <w:szCs w:val="32"/>
        <w:lang w:eastAsia="en-IN" w:bidi="gu-IN"/>
      </w:rPr>
      <w:drawing>
        <wp:anchor distT="0" distB="0" distL="114300" distR="114300" simplePos="0" relativeHeight="251721216" behindDoc="0" locked="0" layoutInCell="1" allowOverlap="1" wp14:anchorId="20558585" wp14:editId="5CBF53FC">
          <wp:simplePos x="0" y="0"/>
          <wp:positionH relativeFrom="column">
            <wp:posOffset>-457200</wp:posOffset>
          </wp:positionH>
          <wp:positionV relativeFrom="paragraph">
            <wp:posOffset>-116204</wp:posOffset>
          </wp:positionV>
          <wp:extent cx="1032681" cy="457200"/>
          <wp:effectExtent l="0" t="0" r="0" b="0"/>
          <wp:wrapNone/>
          <wp:docPr id="6" name="Picture 6" descr="ljk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jk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36053" cy="45869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01C41">
      <w:rPr>
        <w:rFonts w:ascii="Times New Roman" w:hAnsi="Times New Roman" w:cs="Times New Roman"/>
        <w:b/>
        <w:bCs/>
        <w:sz w:val="32"/>
        <w:szCs w:val="32"/>
      </w:rPr>
      <w:t>LOK JAGRUTI KENDRA</w:t>
    </w:r>
    <w:r w:rsidRPr="00501C41">
      <w:rPr>
        <w:rFonts w:ascii="Times New Roman" w:hAnsi="Times New Roman" w:cs="Times New Roman"/>
        <w:b/>
        <w:bCs/>
        <w:spacing w:val="-2"/>
        <w:sz w:val="32"/>
        <w:szCs w:val="32"/>
      </w:rPr>
      <w:t xml:space="preserve"> </w:t>
    </w:r>
    <w:r w:rsidRPr="00501C41">
      <w:rPr>
        <w:rFonts w:ascii="Times New Roman" w:hAnsi="Times New Roman" w:cs="Times New Roman"/>
        <w:b/>
        <w:bCs/>
        <w:sz w:val="32"/>
        <w:szCs w:val="32"/>
      </w:rPr>
      <w:t>U</w:t>
    </w:r>
    <w:r w:rsidRPr="00501C41">
      <w:rPr>
        <w:rFonts w:ascii="Times New Roman" w:hAnsi="Times New Roman" w:cs="Times New Roman"/>
        <w:b/>
        <w:bCs/>
        <w:spacing w:val="1"/>
        <w:sz w:val="32"/>
        <w:szCs w:val="32"/>
      </w:rPr>
      <w:t>N</w:t>
    </w:r>
    <w:r w:rsidRPr="00501C41">
      <w:rPr>
        <w:rFonts w:ascii="Times New Roman" w:hAnsi="Times New Roman" w:cs="Times New Roman"/>
        <w:b/>
        <w:bCs/>
        <w:sz w:val="32"/>
        <w:szCs w:val="32"/>
      </w:rPr>
      <w:t>IVERSITY</w:t>
    </w:r>
  </w:p>
  <w:p w14:paraId="058F5F82" w14:textId="202FB42F" w:rsidR="004A2973" w:rsidRDefault="004A2973" w:rsidP="008861D7">
    <w:pPr>
      <w:tabs>
        <w:tab w:val="left" w:pos="0"/>
      </w:tabs>
      <w:spacing w:before="43" w:after="0" w:line="240" w:lineRule="auto"/>
      <w:jc w:val="center"/>
      <w:rPr>
        <w:rFonts w:ascii="Times New Roman" w:eastAsia="Times New Roman" w:hAnsi="Times New Roman" w:cs="Times New Roman"/>
        <w:spacing w:val="-1"/>
        <w:sz w:val="24"/>
        <w:szCs w:val="24"/>
      </w:rPr>
    </w:pPr>
    <w:r>
      <w:rPr>
        <w:rFonts w:ascii="Times New Roman" w:eastAsia="Times New Roman" w:hAnsi="Times New Roman" w:cs="Times New Roman"/>
        <w:spacing w:val="-1"/>
        <w:sz w:val="24"/>
        <w:szCs w:val="24"/>
      </w:rPr>
      <w:t xml:space="preserve">         </w:t>
    </w:r>
    <w:r w:rsidRPr="00501C41">
      <w:rPr>
        <w:rFonts w:ascii="Times New Roman" w:eastAsia="Times New Roman" w:hAnsi="Times New Roman" w:cs="Times New Roman"/>
        <w:spacing w:val="-1"/>
        <w:sz w:val="24"/>
        <w:szCs w:val="24"/>
      </w:rPr>
      <w:t>Syllabus for</w:t>
    </w:r>
    <w:r>
      <w:rPr>
        <w:rFonts w:ascii="Times New Roman" w:eastAsia="Times New Roman" w:hAnsi="Times New Roman" w:cs="Times New Roman"/>
        <w:spacing w:val="-1"/>
        <w:sz w:val="24"/>
        <w:szCs w:val="24"/>
      </w:rPr>
      <w:t xml:space="preserve"> </w:t>
    </w:r>
    <w:r w:rsidR="007B2CE6">
      <w:rPr>
        <w:rFonts w:ascii="Times New Roman" w:eastAsia="Times New Roman" w:hAnsi="Times New Roman" w:cs="Times New Roman"/>
        <w:spacing w:val="-1"/>
        <w:sz w:val="24"/>
        <w:szCs w:val="24"/>
      </w:rPr>
      <w:t>Master of Computer Applications (MCA)</w:t>
    </w:r>
    <w:r>
      <w:rPr>
        <w:rFonts w:ascii="Times New Roman" w:eastAsia="Times New Roman" w:hAnsi="Times New Roman" w:cs="Times New Roman"/>
        <w:spacing w:val="-1"/>
        <w:sz w:val="24"/>
        <w:szCs w:val="24"/>
      </w:rPr>
      <w:t xml:space="preserve"> </w:t>
    </w:r>
  </w:p>
  <w:p w14:paraId="5B2EAD95" w14:textId="75B22472" w:rsidR="004A2973" w:rsidRPr="00501C41" w:rsidRDefault="004A2973" w:rsidP="008861D7">
    <w:pPr>
      <w:tabs>
        <w:tab w:val="left" w:pos="0"/>
      </w:tabs>
      <w:spacing w:before="43" w:after="0" w:line="240" w:lineRule="auto"/>
      <w:jc w:val="center"/>
      <w:rPr>
        <w:rFonts w:ascii="Times New Roman" w:eastAsia="Times New Roman" w:hAnsi="Times New Roman" w:cs="Times New Roman"/>
        <w:spacing w:val="-1"/>
        <w:sz w:val="24"/>
        <w:szCs w:val="24"/>
      </w:rPr>
    </w:pPr>
    <w:r>
      <w:rPr>
        <w:rFonts w:ascii="Times New Roman" w:eastAsia="Times New Roman" w:hAnsi="Times New Roman" w:cs="Times New Roman"/>
        <w:spacing w:val="-1"/>
        <w:sz w:val="24"/>
        <w:szCs w:val="24"/>
      </w:rPr>
      <w:t xml:space="preserve"> Semester 1st &amp; </w:t>
    </w:r>
    <w:r w:rsidRPr="00501C41">
      <w:rPr>
        <w:rFonts w:ascii="Times New Roman" w:eastAsia="Times New Roman" w:hAnsi="Times New Roman" w:cs="Times New Roman"/>
        <w:spacing w:val="-1"/>
        <w:sz w:val="24"/>
        <w:szCs w:val="24"/>
      </w:rPr>
      <w:t>2</w:t>
    </w:r>
    <w:r w:rsidRPr="00501C41">
      <w:rPr>
        <w:rFonts w:ascii="Times New Roman" w:eastAsia="Times New Roman" w:hAnsi="Times New Roman" w:cs="Times New Roman"/>
        <w:spacing w:val="-1"/>
        <w:sz w:val="24"/>
        <w:szCs w:val="24"/>
        <w:vertAlign w:val="superscript"/>
      </w:rPr>
      <w:t>nd</w:t>
    </w:r>
    <w:r w:rsidRPr="00501C41">
      <w:rPr>
        <w:rFonts w:ascii="Times New Roman" w:eastAsia="Times New Roman" w:hAnsi="Times New Roman" w:cs="Times New Roman"/>
        <w:spacing w:val="-1"/>
        <w:sz w:val="24"/>
        <w:szCs w:val="24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sz w:val="24"/>
        <w:szCs w:val="24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</w:abstractNum>
  <w:abstractNum w:abstractNumId="3" w15:restartNumberingAfterBreak="0">
    <w:nsid w:val="00000005"/>
    <w:multiLevelType w:val="singleLevel"/>
    <w:tmpl w:val="304417D0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b/>
        <w:sz w:val="24"/>
        <w:szCs w:val="24"/>
      </w:rPr>
    </w:lvl>
  </w:abstractNum>
  <w:abstractNum w:abstractNumId="4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5" w15:restartNumberingAfterBreak="0">
    <w:nsid w:val="00000008"/>
    <w:multiLevelType w:val="singleLevel"/>
    <w:tmpl w:val="00000008"/>
    <w:name w:val="WW8Num8"/>
    <w:lvl w:ilvl="0">
      <w:start w:val="5"/>
      <w:numFmt w:val="decimal"/>
      <w:lvlText w:val="%1"/>
      <w:lvlJc w:val="left"/>
      <w:pPr>
        <w:tabs>
          <w:tab w:val="num" w:pos="0"/>
        </w:tabs>
        <w:ind w:left="720" w:hanging="360"/>
      </w:pPr>
      <w:rPr>
        <w:rFonts w:cs="Arial" w:hint="default"/>
        <w:b/>
      </w:rPr>
    </w:lvl>
  </w:abstractNum>
  <w:abstractNum w:abstractNumId="6" w15:restartNumberingAfterBreak="0">
    <w:nsid w:val="01694762"/>
    <w:multiLevelType w:val="hybridMultilevel"/>
    <w:tmpl w:val="5C1E41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39759C5"/>
    <w:multiLevelType w:val="hybridMultilevel"/>
    <w:tmpl w:val="C1A20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BD2760"/>
    <w:multiLevelType w:val="hybridMultilevel"/>
    <w:tmpl w:val="A1908030"/>
    <w:lvl w:ilvl="0" w:tplc="94200DD2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4D332E"/>
    <w:multiLevelType w:val="hybridMultilevel"/>
    <w:tmpl w:val="6332F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C02607C"/>
    <w:multiLevelType w:val="hybridMultilevel"/>
    <w:tmpl w:val="B3AC62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D010374"/>
    <w:multiLevelType w:val="hybridMultilevel"/>
    <w:tmpl w:val="30BE4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1921D5"/>
    <w:multiLevelType w:val="multilevel"/>
    <w:tmpl w:val="6588AA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1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6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3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7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512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12C0A06"/>
    <w:multiLevelType w:val="hybridMultilevel"/>
    <w:tmpl w:val="801296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2492AB1"/>
    <w:multiLevelType w:val="hybridMultilevel"/>
    <w:tmpl w:val="F104B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1943CE"/>
    <w:multiLevelType w:val="hybridMultilevel"/>
    <w:tmpl w:val="D640D2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747B1A"/>
    <w:multiLevelType w:val="hybridMultilevel"/>
    <w:tmpl w:val="D8B05378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50CD442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5F326978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8B70B1F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FB07F5C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4BDE12C8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CD4C829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90CC5BB6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C952C75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18757608"/>
    <w:multiLevelType w:val="hybridMultilevel"/>
    <w:tmpl w:val="E3D61B2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C20161"/>
    <w:multiLevelType w:val="hybridMultilevel"/>
    <w:tmpl w:val="2016504E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982361B"/>
    <w:multiLevelType w:val="hybridMultilevel"/>
    <w:tmpl w:val="EB4092BE"/>
    <w:lvl w:ilvl="0" w:tplc="2AF8B7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9635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5E16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E84E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C690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BEF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A65B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9462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9E1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CF3F55"/>
    <w:multiLevelType w:val="hybridMultilevel"/>
    <w:tmpl w:val="C69CDB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F14012E"/>
    <w:multiLevelType w:val="hybridMultilevel"/>
    <w:tmpl w:val="42844A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1DE04F7"/>
    <w:multiLevelType w:val="hybridMultilevel"/>
    <w:tmpl w:val="944A8716"/>
    <w:lvl w:ilvl="0" w:tplc="D452F48A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360000"/>
    <w:multiLevelType w:val="hybridMultilevel"/>
    <w:tmpl w:val="4DF411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898196D"/>
    <w:multiLevelType w:val="hybridMultilevel"/>
    <w:tmpl w:val="ACD84D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9B132BD"/>
    <w:multiLevelType w:val="hybridMultilevel"/>
    <w:tmpl w:val="97CAC24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4EF6A7A"/>
    <w:multiLevelType w:val="hybridMultilevel"/>
    <w:tmpl w:val="592C58A6"/>
    <w:lvl w:ilvl="0" w:tplc="B98A58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6616DA3C">
      <w:start w:val="3"/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7CD6EC2"/>
    <w:multiLevelType w:val="hybridMultilevel"/>
    <w:tmpl w:val="A75AD36A"/>
    <w:lvl w:ilvl="0" w:tplc="40090011">
      <w:start w:val="1"/>
      <w:numFmt w:val="decimal"/>
      <w:lvlText w:val="%1)"/>
      <w:lvlJc w:val="left"/>
      <w:pPr>
        <w:ind w:left="1690" w:hanging="360"/>
      </w:pPr>
    </w:lvl>
    <w:lvl w:ilvl="1" w:tplc="40090019" w:tentative="1">
      <w:start w:val="1"/>
      <w:numFmt w:val="lowerLetter"/>
      <w:lvlText w:val="%2."/>
      <w:lvlJc w:val="left"/>
      <w:pPr>
        <w:ind w:left="2410" w:hanging="360"/>
      </w:pPr>
    </w:lvl>
    <w:lvl w:ilvl="2" w:tplc="4009001B" w:tentative="1">
      <w:start w:val="1"/>
      <w:numFmt w:val="lowerRoman"/>
      <w:lvlText w:val="%3."/>
      <w:lvlJc w:val="right"/>
      <w:pPr>
        <w:ind w:left="3130" w:hanging="180"/>
      </w:pPr>
    </w:lvl>
    <w:lvl w:ilvl="3" w:tplc="4009000F" w:tentative="1">
      <w:start w:val="1"/>
      <w:numFmt w:val="decimal"/>
      <w:lvlText w:val="%4."/>
      <w:lvlJc w:val="left"/>
      <w:pPr>
        <w:ind w:left="3850" w:hanging="360"/>
      </w:pPr>
    </w:lvl>
    <w:lvl w:ilvl="4" w:tplc="40090019" w:tentative="1">
      <w:start w:val="1"/>
      <w:numFmt w:val="lowerLetter"/>
      <w:lvlText w:val="%5."/>
      <w:lvlJc w:val="left"/>
      <w:pPr>
        <w:ind w:left="4570" w:hanging="360"/>
      </w:pPr>
    </w:lvl>
    <w:lvl w:ilvl="5" w:tplc="4009001B" w:tentative="1">
      <w:start w:val="1"/>
      <w:numFmt w:val="lowerRoman"/>
      <w:lvlText w:val="%6."/>
      <w:lvlJc w:val="right"/>
      <w:pPr>
        <w:ind w:left="5290" w:hanging="180"/>
      </w:pPr>
    </w:lvl>
    <w:lvl w:ilvl="6" w:tplc="4009000F" w:tentative="1">
      <w:start w:val="1"/>
      <w:numFmt w:val="decimal"/>
      <w:lvlText w:val="%7."/>
      <w:lvlJc w:val="left"/>
      <w:pPr>
        <w:ind w:left="6010" w:hanging="360"/>
      </w:pPr>
    </w:lvl>
    <w:lvl w:ilvl="7" w:tplc="40090019" w:tentative="1">
      <w:start w:val="1"/>
      <w:numFmt w:val="lowerLetter"/>
      <w:lvlText w:val="%8."/>
      <w:lvlJc w:val="left"/>
      <w:pPr>
        <w:ind w:left="6730" w:hanging="360"/>
      </w:pPr>
    </w:lvl>
    <w:lvl w:ilvl="8" w:tplc="4009001B" w:tentative="1">
      <w:start w:val="1"/>
      <w:numFmt w:val="lowerRoman"/>
      <w:lvlText w:val="%9."/>
      <w:lvlJc w:val="right"/>
      <w:pPr>
        <w:ind w:left="7450" w:hanging="180"/>
      </w:pPr>
    </w:lvl>
  </w:abstractNum>
  <w:abstractNum w:abstractNumId="28" w15:restartNumberingAfterBreak="0">
    <w:nsid w:val="3B266B96"/>
    <w:multiLevelType w:val="hybridMultilevel"/>
    <w:tmpl w:val="7332B2F8"/>
    <w:lvl w:ilvl="0" w:tplc="A634A3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7C2019"/>
    <w:multiLevelType w:val="hybridMultilevel"/>
    <w:tmpl w:val="931296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5521B7E"/>
    <w:multiLevelType w:val="hybridMultilevel"/>
    <w:tmpl w:val="8A207F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65C08E6"/>
    <w:multiLevelType w:val="hybridMultilevel"/>
    <w:tmpl w:val="21A648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AEA3C03"/>
    <w:multiLevelType w:val="hybridMultilevel"/>
    <w:tmpl w:val="11D6A6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F971587"/>
    <w:multiLevelType w:val="hybridMultilevel"/>
    <w:tmpl w:val="2556CA22"/>
    <w:lvl w:ilvl="0" w:tplc="2D2C6994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CA03F0"/>
    <w:multiLevelType w:val="hybridMultilevel"/>
    <w:tmpl w:val="A12EF0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D801FB"/>
    <w:multiLevelType w:val="hybridMultilevel"/>
    <w:tmpl w:val="52EE0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416A25"/>
    <w:multiLevelType w:val="hybridMultilevel"/>
    <w:tmpl w:val="D3668DD0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37" w15:restartNumberingAfterBreak="0">
    <w:nsid w:val="562B072A"/>
    <w:multiLevelType w:val="hybridMultilevel"/>
    <w:tmpl w:val="113A3E6E"/>
    <w:lvl w:ilvl="0" w:tplc="94200DD2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3C0001"/>
    <w:multiLevelType w:val="hybridMultilevel"/>
    <w:tmpl w:val="A142EA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8E26B4"/>
    <w:multiLevelType w:val="hybridMultilevel"/>
    <w:tmpl w:val="07105F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80861C5"/>
    <w:multiLevelType w:val="hybridMultilevel"/>
    <w:tmpl w:val="6180E374"/>
    <w:lvl w:ilvl="0" w:tplc="07440CFC">
      <w:start w:val="1"/>
      <w:numFmt w:val="lowerRoman"/>
      <w:lvlText w:val="%1)"/>
      <w:lvlJc w:val="left"/>
      <w:pPr>
        <w:ind w:left="788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8" w:hanging="360"/>
      </w:pPr>
    </w:lvl>
    <w:lvl w:ilvl="2" w:tplc="0409001B" w:tentative="1">
      <w:start w:val="1"/>
      <w:numFmt w:val="lowerRoman"/>
      <w:lvlText w:val="%3."/>
      <w:lvlJc w:val="right"/>
      <w:pPr>
        <w:ind w:left="1868" w:hanging="180"/>
      </w:pPr>
    </w:lvl>
    <w:lvl w:ilvl="3" w:tplc="0409000F" w:tentative="1">
      <w:start w:val="1"/>
      <w:numFmt w:val="decimal"/>
      <w:lvlText w:val="%4."/>
      <w:lvlJc w:val="left"/>
      <w:pPr>
        <w:ind w:left="2588" w:hanging="360"/>
      </w:pPr>
    </w:lvl>
    <w:lvl w:ilvl="4" w:tplc="04090019" w:tentative="1">
      <w:start w:val="1"/>
      <w:numFmt w:val="lowerLetter"/>
      <w:lvlText w:val="%5."/>
      <w:lvlJc w:val="left"/>
      <w:pPr>
        <w:ind w:left="3308" w:hanging="360"/>
      </w:pPr>
    </w:lvl>
    <w:lvl w:ilvl="5" w:tplc="0409001B" w:tentative="1">
      <w:start w:val="1"/>
      <w:numFmt w:val="lowerRoman"/>
      <w:lvlText w:val="%6."/>
      <w:lvlJc w:val="right"/>
      <w:pPr>
        <w:ind w:left="4028" w:hanging="180"/>
      </w:pPr>
    </w:lvl>
    <w:lvl w:ilvl="6" w:tplc="0409000F" w:tentative="1">
      <w:start w:val="1"/>
      <w:numFmt w:val="decimal"/>
      <w:lvlText w:val="%7."/>
      <w:lvlJc w:val="left"/>
      <w:pPr>
        <w:ind w:left="4748" w:hanging="360"/>
      </w:pPr>
    </w:lvl>
    <w:lvl w:ilvl="7" w:tplc="04090019" w:tentative="1">
      <w:start w:val="1"/>
      <w:numFmt w:val="lowerLetter"/>
      <w:lvlText w:val="%8."/>
      <w:lvlJc w:val="left"/>
      <w:pPr>
        <w:ind w:left="5468" w:hanging="360"/>
      </w:pPr>
    </w:lvl>
    <w:lvl w:ilvl="8" w:tplc="0409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41" w15:restartNumberingAfterBreak="0">
    <w:nsid w:val="58A04790"/>
    <w:multiLevelType w:val="hybridMultilevel"/>
    <w:tmpl w:val="65AA90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C3F1A3B"/>
    <w:multiLevelType w:val="hybridMultilevel"/>
    <w:tmpl w:val="0D20EF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D5958F9"/>
    <w:multiLevelType w:val="hybridMultilevel"/>
    <w:tmpl w:val="A0A08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EC85D00"/>
    <w:multiLevelType w:val="hybridMultilevel"/>
    <w:tmpl w:val="2DFEF2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F66284C"/>
    <w:multiLevelType w:val="hybridMultilevel"/>
    <w:tmpl w:val="EEF84D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987852"/>
    <w:multiLevelType w:val="hybridMultilevel"/>
    <w:tmpl w:val="6D9A44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65C46BBA"/>
    <w:multiLevelType w:val="hybridMultilevel"/>
    <w:tmpl w:val="FEDE15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950752A"/>
    <w:multiLevelType w:val="hybridMultilevel"/>
    <w:tmpl w:val="48CE84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D757C87"/>
    <w:multiLevelType w:val="hybridMultilevel"/>
    <w:tmpl w:val="4948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E975D0B"/>
    <w:multiLevelType w:val="hybridMultilevel"/>
    <w:tmpl w:val="607288F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/>
      </w:rPr>
    </w:lvl>
    <w:lvl w:ilvl="1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1" w15:restartNumberingAfterBreak="0">
    <w:nsid w:val="79657803"/>
    <w:multiLevelType w:val="hybridMultilevel"/>
    <w:tmpl w:val="95F204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714872"/>
    <w:multiLevelType w:val="hybridMultilevel"/>
    <w:tmpl w:val="8C66C0FA"/>
    <w:lvl w:ilvl="0" w:tplc="D38C43EA">
      <w:start w:val="1"/>
      <w:numFmt w:val="lowerRoman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365CFE"/>
    <w:multiLevelType w:val="hybridMultilevel"/>
    <w:tmpl w:val="7CCAF3AC"/>
    <w:lvl w:ilvl="0" w:tplc="A5506D86">
      <w:start w:val="1"/>
      <w:numFmt w:val="decimal"/>
      <w:lvlText w:val="%1."/>
      <w:lvlJc w:val="left"/>
      <w:pPr>
        <w:ind w:left="643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1C5A2B12">
      <w:numFmt w:val="bullet"/>
      <w:lvlText w:val="•"/>
      <w:lvlJc w:val="left"/>
      <w:pPr>
        <w:ind w:left="128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A1B87692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3" w:tplc="56B02666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4" w:tplc="8EF244F8"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ar-SA"/>
      </w:rPr>
    </w:lvl>
    <w:lvl w:ilvl="5" w:tplc="35F445AA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6" w:tplc="EC82FE78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7" w:tplc="DE420DF0">
      <w:numFmt w:val="bullet"/>
      <w:lvlText w:val="•"/>
      <w:lvlJc w:val="left"/>
      <w:pPr>
        <w:ind w:left="6790" w:hanging="360"/>
      </w:pPr>
      <w:rPr>
        <w:rFonts w:hint="default"/>
        <w:lang w:val="en-US" w:eastAsia="en-US" w:bidi="ar-SA"/>
      </w:rPr>
    </w:lvl>
    <w:lvl w:ilvl="8" w:tplc="1F74F2DA">
      <w:numFmt w:val="bullet"/>
      <w:lvlText w:val="•"/>
      <w:lvlJc w:val="left"/>
      <w:pPr>
        <w:ind w:left="7709" w:hanging="360"/>
      </w:pPr>
      <w:rPr>
        <w:rFonts w:hint="default"/>
        <w:lang w:val="en-US" w:eastAsia="en-US" w:bidi="ar-SA"/>
      </w:rPr>
    </w:lvl>
  </w:abstractNum>
  <w:num w:numId="1" w16cid:durableId="449201560">
    <w:abstractNumId w:val="50"/>
  </w:num>
  <w:num w:numId="2" w16cid:durableId="569390365">
    <w:abstractNumId w:val="35"/>
  </w:num>
  <w:num w:numId="3" w16cid:durableId="1222400022">
    <w:abstractNumId w:val="11"/>
  </w:num>
  <w:num w:numId="4" w16cid:durableId="1148786245">
    <w:abstractNumId w:val="34"/>
  </w:num>
  <w:num w:numId="5" w16cid:durableId="469521755">
    <w:abstractNumId w:val="48"/>
  </w:num>
  <w:num w:numId="6" w16cid:durableId="1635675353">
    <w:abstractNumId w:val="20"/>
  </w:num>
  <w:num w:numId="7" w16cid:durableId="884684666">
    <w:abstractNumId w:val="21"/>
  </w:num>
  <w:num w:numId="8" w16cid:durableId="90273836">
    <w:abstractNumId w:val="25"/>
  </w:num>
  <w:num w:numId="9" w16cid:durableId="1792283217">
    <w:abstractNumId w:val="18"/>
  </w:num>
  <w:num w:numId="10" w16cid:durableId="1794133121">
    <w:abstractNumId w:val="32"/>
  </w:num>
  <w:num w:numId="11" w16cid:durableId="378208933">
    <w:abstractNumId w:val="17"/>
  </w:num>
  <w:num w:numId="12" w16cid:durableId="379860050">
    <w:abstractNumId w:val="52"/>
  </w:num>
  <w:num w:numId="13" w16cid:durableId="1614556839">
    <w:abstractNumId w:val="33"/>
  </w:num>
  <w:num w:numId="14" w16cid:durableId="1497770845">
    <w:abstractNumId w:val="10"/>
  </w:num>
  <w:num w:numId="15" w16cid:durableId="1466967248">
    <w:abstractNumId w:val="12"/>
  </w:num>
  <w:num w:numId="16" w16cid:durableId="1162739722">
    <w:abstractNumId w:val="36"/>
  </w:num>
  <w:num w:numId="17" w16cid:durableId="407969822">
    <w:abstractNumId w:val="22"/>
  </w:num>
  <w:num w:numId="18" w16cid:durableId="1664624708">
    <w:abstractNumId w:val="37"/>
  </w:num>
  <w:num w:numId="19" w16cid:durableId="557935629">
    <w:abstractNumId w:val="9"/>
  </w:num>
  <w:num w:numId="20" w16cid:durableId="1899508328">
    <w:abstractNumId w:val="47"/>
  </w:num>
  <w:num w:numId="21" w16cid:durableId="199172677">
    <w:abstractNumId w:val="31"/>
  </w:num>
  <w:num w:numId="22" w16cid:durableId="5910583">
    <w:abstractNumId w:val="49"/>
  </w:num>
  <w:num w:numId="23" w16cid:durableId="1282498830">
    <w:abstractNumId w:val="39"/>
  </w:num>
  <w:num w:numId="24" w16cid:durableId="1180850735">
    <w:abstractNumId w:val="40"/>
  </w:num>
  <w:num w:numId="25" w16cid:durableId="219051769">
    <w:abstractNumId w:val="44"/>
  </w:num>
  <w:num w:numId="26" w16cid:durableId="1862236321">
    <w:abstractNumId w:val="41"/>
  </w:num>
  <w:num w:numId="27" w16cid:durableId="1947345123">
    <w:abstractNumId w:val="6"/>
  </w:num>
  <w:num w:numId="28" w16cid:durableId="1911887783">
    <w:abstractNumId w:val="26"/>
  </w:num>
  <w:num w:numId="29" w16cid:durableId="29188412">
    <w:abstractNumId w:val="8"/>
  </w:num>
  <w:num w:numId="30" w16cid:durableId="71662288">
    <w:abstractNumId w:val="28"/>
  </w:num>
  <w:num w:numId="31" w16cid:durableId="1882664814">
    <w:abstractNumId w:val="45"/>
  </w:num>
  <w:num w:numId="32" w16cid:durableId="1377270829">
    <w:abstractNumId w:val="24"/>
  </w:num>
  <w:num w:numId="33" w16cid:durableId="1719737806">
    <w:abstractNumId w:val="15"/>
  </w:num>
  <w:num w:numId="34" w16cid:durableId="1584753865">
    <w:abstractNumId w:val="43"/>
  </w:num>
  <w:num w:numId="35" w16cid:durableId="1713076111">
    <w:abstractNumId w:val="7"/>
  </w:num>
  <w:num w:numId="36" w16cid:durableId="1188518574">
    <w:abstractNumId w:val="16"/>
  </w:num>
  <w:num w:numId="37" w16cid:durableId="1765224163">
    <w:abstractNumId w:val="23"/>
  </w:num>
  <w:num w:numId="38" w16cid:durableId="1076125656">
    <w:abstractNumId w:val="13"/>
  </w:num>
  <w:num w:numId="39" w16cid:durableId="1343816340">
    <w:abstractNumId w:val="19"/>
  </w:num>
  <w:num w:numId="40" w16cid:durableId="1673331993">
    <w:abstractNumId w:val="38"/>
  </w:num>
  <w:num w:numId="41" w16cid:durableId="1890336561">
    <w:abstractNumId w:val="53"/>
  </w:num>
  <w:num w:numId="42" w16cid:durableId="650596116">
    <w:abstractNumId w:val="27"/>
  </w:num>
  <w:num w:numId="43" w16cid:durableId="1645356250">
    <w:abstractNumId w:val="46"/>
  </w:num>
  <w:num w:numId="44" w16cid:durableId="1642610205">
    <w:abstractNumId w:val="42"/>
  </w:num>
  <w:num w:numId="45" w16cid:durableId="1639337895">
    <w:abstractNumId w:val="51"/>
  </w:num>
  <w:num w:numId="46" w16cid:durableId="818379447">
    <w:abstractNumId w:val="14"/>
  </w:num>
  <w:num w:numId="47" w16cid:durableId="91836587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43336209">
    <w:abstractNumId w:val="3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10"/>
  <w:drawingGridVerticalSpacing w:val="0"/>
  <w:displayHorizontalDrawingGridEvery w:val="0"/>
  <w:displayVerticalDrawingGridEvery w:val="0"/>
  <w:characterSpacingControl w:val="doNotCompress"/>
  <w:hdrShapeDefaults>
    <o:shapedefaults v:ext="edit" spidmax="2050">
      <o:colormru v:ext="edit" colors="#39f,#6cf,#ddf4ff,#c9edff,#a3e0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78D"/>
    <w:rsid w:val="00002A17"/>
    <w:rsid w:val="00010711"/>
    <w:rsid w:val="000118E9"/>
    <w:rsid w:val="000127D6"/>
    <w:rsid w:val="00014308"/>
    <w:rsid w:val="00014813"/>
    <w:rsid w:val="000153EE"/>
    <w:rsid w:val="000173D0"/>
    <w:rsid w:val="000216DF"/>
    <w:rsid w:val="00024783"/>
    <w:rsid w:val="00025C26"/>
    <w:rsid w:val="000268B4"/>
    <w:rsid w:val="000322C4"/>
    <w:rsid w:val="000333A3"/>
    <w:rsid w:val="0003525D"/>
    <w:rsid w:val="00037D58"/>
    <w:rsid w:val="00043C12"/>
    <w:rsid w:val="00050058"/>
    <w:rsid w:val="00050DD8"/>
    <w:rsid w:val="00056008"/>
    <w:rsid w:val="00057F1F"/>
    <w:rsid w:val="00057F3F"/>
    <w:rsid w:val="00064D0A"/>
    <w:rsid w:val="00065B1D"/>
    <w:rsid w:val="00071555"/>
    <w:rsid w:val="00076063"/>
    <w:rsid w:val="00077D8C"/>
    <w:rsid w:val="00081E62"/>
    <w:rsid w:val="00082943"/>
    <w:rsid w:val="00085050"/>
    <w:rsid w:val="000856C8"/>
    <w:rsid w:val="0008733B"/>
    <w:rsid w:val="0009003A"/>
    <w:rsid w:val="00090638"/>
    <w:rsid w:val="000953F6"/>
    <w:rsid w:val="00095CED"/>
    <w:rsid w:val="00096CA7"/>
    <w:rsid w:val="000978BB"/>
    <w:rsid w:val="000A2C34"/>
    <w:rsid w:val="000A3EA5"/>
    <w:rsid w:val="000A5770"/>
    <w:rsid w:val="000A67C0"/>
    <w:rsid w:val="000B0FEB"/>
    <w:rsid w:val="000B4906"/>
    <w:rsid w:val="000C2544"/>
    <w:rsid w:val="000C2B8B"/>
    <w:rsid w:val="000D1CEB"/>
    <w:rsid w:val="000D29AD"/>
    <w:rsid w:val="000D4F60"/>
    <w:rsid w:val="000E14CB"/>
    <w:rsid w:val="000E6E60"/>
    <w:rsid w:val="000F0C73"/>
    <w:rsid w:val="000F2DE1"/>
    <w:rsid w:val="000F5A93"/>
    <w:rsid w:val="0010657C"/>
    <w:rsid w:val="00110D65"/>
    <w:rsid w:val="00114656"/>
    <w:rsid w:val="00115577"/>
    <w:rsid w:val="00122CE0"/>
    <w:rsid w:val="00123854"/>
    <w:rsid w:val="001241E2"/>
    <w:rsid w:val="0012431D"/>
    <w:rsid w:val="001247D7"/>
    <w:rsid w:val="00124A83"/>
    <w:rsid w:val="001270C0"/>
    <w:rsid w:val="00130B75"/>
    <w:rsid w:val="0013165F"/>
    <w:rsid w:val="00132401"/>
    <w:rsid w:val="00135280"/>
    <w:rsid w:val="00137903"/>
    <w:rsid w:val="00137997"/>
    <w:rsid w:val="00142531"/>
    <w:rsid w:val="00143737"/>
    <w:rsid w:val="00145F91"/>
    <w:rsid w:val="0014644C"/>
    <w:rsid w:val="001468A6"/>
    <w:rsid w:val="00156665"/>
    <w:rsid w:val="00161D29"/>
    <w:rsid w:val="001628B4"/>
    <w:rsid w:val="00164576"/>
    <w:rsid w:val="00170768"/>
    <w:rsid w:val="0017259C"/>
    <w:rsid w:val="00172B22"/>
    <w:rsid w:val="00173164"/>
    <w:rsid w:val="00173555"/>
    <w:rsid w:val="00176DDC"/>
    <w:rsid w:val="00177F3E"/>
    <w:rsid w:val="001829E2"/>
    <w:rsid w:val="00183B8D"/>
    <w:rsid w:val="00184FF3"/>
    <w:rsid w:val="001859DF"/>
    <w:rsid w:val="00191348"/>
    <w:rsid w:val="00192C37"/>
    <w:rsid w:val="00194CCA"/>
    <w:rsid w:val="0019616A"/>
    <w:rsid w:val="001A1CC2"/>
    <w:rsid w:val="001A2486"/>
    <w:rsid w:val="001A27C2"/>
    <w:rsid w:val="001A5DF1"/>
    <w:rsid w:val="001B0763"/>
    <w:rsid w:val="001B10E8"/>
    <w:rsid w:val="001B3703"/>
    <w:rsid w:val="001C4E41"/>
    <w:rsid w:val="001C6173"/>
    <w:rsid w:val="001C7D5F"/>
    <w:rsid w:val="001D04D1"/>
    <w:rsid w:val="001D1702"/>
    <w:rsid w:val="001D6120"/>
    <w:rsid w:val="001D7A4C"/>
    <w:rsid w:val="001E172E"/>
    <w:rsid w:val="001E6160"/>
    <w:rsid w:val="001E6F4C"/>
    <w:rsid w:val="001E7DCC"/>
    <w:rsid w:val="001F2F54"/>
    <w:rsid w:val="001F34CF"/>
    <w:rsid w:val="001F4B35"/>
    <w:rsid w:val="001F4F97"/>
    <w:rsid w:val="00200B18"/>
    <w:rsid w:val="00203216"/>
    <w:rsid w:val="00204C32"/>
    <w:rsid w:val="0020513E"/>
    <w:rsid w:val="00210309"/>
    <w:rsid w:val="002129D9"/>
    <w:rsid w:val="00212BB8"/>
    <w:rsid w:val="00213BF7"/>
    <w:rsid w:val="00215856"/>
    <w:rsid w:val="00215DCE"/>
    <w:rsid w:val="00215E4A"/>
    <w:rsid w:val="00221B5F"/>
    <w:rsid w:val="002223E6"/>
    <w:rsid w:val="002253EA"/>
    <w:rsid w:val="0022625F"/>
    <w:rsid w:val="00227428"/>
    <w:rsid w:val="0023032F"/>
    <w:rsid w:val="00231A06"/>
    <w:rsid w:val="00233803"/>
    <w:rsid w:val="002368E8"/>
    <w:rsid w:val="00237D77"/>
    <w:rsid w:val="00240A3E"/>
    <w:rsid w:val="002477DF"/>
    <w:rsid w:val="00253E65"/>
    <w:rsid w:val="00261082"/>
    <w:rsid w:val="00261915"/>
    <w:rsid w:val="00261AD6"/>
    <w:rsid w:val="0026506A"/>
    <w:rsid w:val="00271194"/>
    <w:rsid w:val="00273EFA"/>
    <w:rsid w:val="00274E98"/>
    <w:rsid w:val="0027700A"/>
    <w:rsid w:val="00281BD1"/>
    <w:rsid w:val="00282F85"/>
    <w:rsid w:val="00290918"/>
    <w:rsid w:val="00292859"/>
    <w:rsid w:val="00293163"/>
    <w:rsid w:val="002949EE"/>
    <w:rsid w:val="00295F18"/>
    <w:rsid w:val="00296368"/>
    <w:rsid w:val="002A46AB"/>
    <w:rsid w:val="002B00D7"/>
    <w:rsid w:val="002B4533"/>
    <w:rsid w:val="002B6E02"/>
    <w:rsid w:val="002D20AD"/>
    <w:rsid w:val="002D4728"/>
    <w:rsid w:val="002D57BE"/>
    <w:rsid w:val="002D6068"/>
    <w:rsid w:val="002D72B1"/>
    <w:rsid w:val="002D769E"/>
    <w:rsid w:val="002E5747"/>
    <w:rsid w:val="002E7ED0"/>
    <w:rsid w:val="002E7F27"/>
    <w:rsid w:val="002F2A46"/>
    <w:rsid w:val="002F39C9"/>
    <w:rsid w:val="002F6A73"/>
    <w:rsid w:val="002F7BC5"/>
    <w:rsid w:val="00300037"/>
    <w:rsid w:val="00301FB9"/>
    <w:rsid w:val="003020B7"/>
    <w:rsid w:val="00302EF2"/>
    <w:rsid w:val="003034AB"/>
    <w:rsid w:val="00303E11"/>
    <w:rsid w:val="00311925"/>
    <w:rsid w:val="00313486"/>
    <w:rsid w:val="00313545"/>
    <w:rsid w:val="00314BF2"/>
    <w:rsid w:val="003153A0"/>
    <w:rsid w:val="00320D20"/>
    <w:rsid w:val="00322E7D"/>
    <w:rsid w:val="00327B45"/>
    <w:rsid w:val="00332CDB"/>
    <w:rsid w:val="003357AE"/>
    <w:rsid w:val="003365FC"/>
    <w:rsid w:val="0034363B"/>
    <w:rsid w:val="00343CAB"/>
    <w:rsid w:val="00345ECA"/>
    <w:rsid w:val="00346B20"/>
    <w:rsid w:val="00351D6F"/>
    <w:rsid w:val="00355006"/>
    <w:rsid w:val="00356156"/>
    <w:rsid w:val="003567B8"/>
    <w:rsid w:val="00360201"/>
    <w:rsid w:val="003617D4"/>
    <w:rsid w:val="003632AC"/>
    <w:rsid w:val="0036372C"/>
    <w:rsid w:val="00363F22"/>
    <w:rsid w:val="00367D36"/>
    <w:rsid w:val="00385DE9"/>
    <w:rsid w:val="00385F66"/>
    <w:rsid w:val="00391E3D"/>
    <w:rsid w:val="00393E04"/>
    <w:rsid w:val="00394AAD"/>
    <w:rsid w:val="003951A9"/>
    <w:rsid w:val="003B470B"/>
    <w:rsid w:val="003B6B18"/>
    <w:rsid w:val="003B7328"/>
    <w:rsid w:val="003C3F56"/>
    <w:rsid w:val="003C48B6"/>
    <w:rsid w:val="003C4920"/>
    <w:rsid w:val="003C5303"/>
    <w:rsid w:val="003C64C6"/>
    <w:rsid w:val="003C7FE7"/>
    <w:rsid w:val="003D5E5C"/>
    <w:rsid w:val="003D608D"/>
    <w:rsid w:val="003D770C"/>
    <w:rsid w:val="003E06D2"/>
    <w:rsid w:val="003E0CE3"/>
    <w:rsid w:val="003E0D34"/>
    <w:rsid w:val="003E551D"/>
    <w:rsid w:val="003E5A67"/>
    <w:rsid w:val="003F0BDA"/>
    <w:rsid w:val="003F3D9B"/>
    <w:rsid w:val="003F688D"/>
    <w:rsid w:val="00403B0E"/>
    <w:rsid w:val="00403FCC"/>
    <w:rsid w:val="004043D9"/>
    <w:rsid w:val="00405C5E"/>
    <w:rsid w:val="0041132D"/>
    <w:rsid w:val="004156FC"/>
    <w:rsid w:val="004176D8"/>
    <w:rsid w:val="00423FA4"/>
    <w:rsid w:val="0042797C"/>
    <w:rsid w:val="004314BF"/>
    <w:rsid w:val="0043172C"/>
    <w:rsid w:val="0043184B"/>
    <w:rsid w:val="00436421"/>
    <w:rsid w:val="00442672"/>
    <w:rsid w:val="00443099"/>
    <w:rsid w:val="004445D5"/>
    <w:rsid w:val="00445070"/>
    <w:rsid w:val="004479E4"/>
    <w:rsid w:val="004542A6"/>
    <w:rsid w:val="004608BF"/>
    <w:rsid w:val="00461FCF"/>
    <w:rsid w:val="004677B5"/>
    <w:rsid w:val="0047043E"/>
    <w:rsid w:val="00475C51"/>
    <w:rsid w:val="00484081"/>
    <w:rsid w:val="004844EF"/>
    <w:rsid w:val="00484B95"/>
    <w:rsid w:val="0048799A"/>
    <w:rsid w:val="00491D56"/>
    <w:rsid w:val="00496A51"/>
    <w:rsid w:val="0049798B"/>
    <w:rsid w:val="004A2973"/>
    <w:rsid w:val="004A3F7D"/>
    <w:rsid w:val="004B22FE"/>
    <w:rsid w:val="004B3844"/>
    <w:rsid w:val="004C3B72"/>
    <w:rsid w:val="004C3ECD"/>
    <w:rsid w:val="004C519E"/>
    <w:rsid w:val="004E009B"/>
    <w:rsid w:val="004E16FA"/>
    <w:rsid w:val="004E5E27"/>
    <w:rsid w:val="004F308C"/>
    <w:rsid w:val="004F52FA"/>
    <w:rsid w:val="004F6552"/>
    <w:rsid w:val="004F6A16"/>
    <w:rsid w:val="004F7597"/>
    <w:rsid w:val="00500268"/>
    <w:rsid w:val="00501C41"/>
    <w:rsid w:val="0050384D"/>
    <w:rsid w:val="00503ECB"/>
    <w:rsid w:val="0050423D"/>
    <w:rsid w:val="00505776"/>
    <w:rsid w:val="0050644B"/>
    <w:rsid w:val="00506E26"/>
    <w:rsid w:val="00512DB2"/>
    <w:rsid w:val="00512FFC"/>
    <w:rsid w:val="00514163"/>
    <w:rsid w:val="00516D64"/>
    <w:rsid w:val="00521163"/>
    <w:rsid w:val="00522CBF"/>
    <w:rsid w:val="00530DDC"/>
    <w:rsid w:val="00532BFD"/>
    <w:rsid w:val="00534975"/>
    <w:rsid w:val="0053510A"/>
    <w:rsid w:val="005359EB"/>
    <w:rsid w:val="00535AB6"/>
    <w:rsid w:val="0054488A"/>
    <w:rsid w:val="005475DC"/>
    <w:rsid w:val="00553200"/>
    <w:rsid w:val="005555D3"/>
    <w:rsid w:val="0056065E"/>
    <w:rsid w:val="00561B68"/>
    <w:rsid w:val="00562F23"/>
    <w:rsid w:val="00564DAC"/>
    <w:rsid w:val="00566CBF"/>
    <w:rsid w:val="00574D03"/>
    <w:rsid w:val="00576F13"/>
    <w:rsid w:val="005813C6"/>
    <w:rsid w:val="005827B7"/>
    <w:rsid w:val="00582A72"/>
    <w:rsid w:val="00582BF0"/>
    <w:rsid w:val="00585F37"/>
    <w:rsid w:val="00587E12"/>
    <w:rsid w:val="00590D3C"/>
    <w:rsid w:val="00593396"/>
    <w:rsid w:val="005938A0"/>
    <w:rsid w:val="00593BDE"/>
    <w:rsid w:val="005A34D9"/>
    <w:rsid w:val="005A3CEE"/>
    <w:rsid w:val="005A4197"/>
    <w:rsid w:val="005A67E3"/>
    <w:rsid w:val="005A7C25"/>
    <w:rsid w:val="005B08F3"/>
    <w:rsid w:val="005B0D1E"/>
    <w:rsid w:val="005B1A76"/>
    <w:rsid w:val="005C2200"/>
    <w:rsid w:val="005C7ED0"/>
    <w:rsid w:val="005D2D12"/>
    <w:rsid w:val="005E146C"/>
    <w:rsid w:val="005E5375"/>
    <w:rsid w:val="005E63D2"/>
    <w:rsid w:val="005F1BD0"/>
    <w:rsid w:val="005F1D9B"/>
    <w:rsid w:val="005F22E7"/>
    <w:rsid w:val="005F43A0"/>
    <w:rsid w:val="005F47F7"/>
    <w:rsid w:val="005F6142"/>
    <w:rsid w:val="005F6476"/>
    <w:rsid w:val="00600682"/>
    <w:rsid w:val="00606036"/>
    <w:rsid w:val="006105B4"/>
    <w:rsid w:val="00613937"/>
    <w:rsid w:val="006149CD"/>
    <w:rsid w:val="00614FF9"/>
    <w:rsid w:val="006168BE"/>
    <w:rsid w:val="0062061F"/>
    <w:rsid w:val="00623A0A"/>
    <w:rsid w:val="00625000"/>
    <w:rsid w:val="00632CE4"/>
    <w:rsid w:val="006349CB"/>
    <w:rsid w:val="006353CF"/>
    <w:rsid w:val="006372EA"/>
    <w:rsid w:val="006413C5"/>
    <w:rsid w:val="00642B8E"/>
    <w:rsid w:val="00644525"/>
    <w:rsid w:val="006461E9"/>
    <w:rsid w:val="00646EC9"/>
    <w:rsid w:val="0065090B"/>
    <w:rsid w:val="0065224C"/>
    <w:rsid w:val="00652441"/>
    <w:rsid w:val="00656503"/>
    <w:rsid w:val="006578CC"/>
    <w:rsid w:val="006609B1"/>
    <w:rsid w:val="00662C2C"/>
    <w:rsid w:val="00663C7F"/>
    <w:rsid w:val="00663D2D"/>
    <w:rsid w:val="00666C1F"/>
    <w:rsid w:val="0066794A"/>
    <w:rsid w:val="006679CC"/>
    <w:rsid w:val="00670FE9"/>
    <w:rsid w:val="006728BA"/>
    <w:rsid w:val="00674F3F"/>
    <w:rsid w:val="00676ABD"/>
    <w:rsid w:val="00676C8E"/>
    <w:rsid w:val="006808A3"/>
    <w:rsid w:val="006811F5"/>
    <w:rsid w:val="006816E0"/>
    <w:rsid w:val="00684C11"/>
    <w:rsid w:val="006858D0"/>
    <w:rsid w:val="00685ADE"/>
    <w:rsid w:val="00686FE9"/>
    <w:rsid w:val="006900C3"/>
    <w:rsid w:val="006927D2"/>
    <w:rsid w:val="00693CEB"/>
    <w:rsid w:val="00694A38"/>
    <w:rsid w:val="00695454"/>
    <w:rsid w:val="00695807"/>
    <w:rsid w:val="00696031"/>
    <w:rsid w:val="0069732F"/>
    <w:rsid w:val="006A1C84"/>
    <w:rsid w:val="006A3044"/>
    <w:rsid w:val="006A779D"/>
    <w:rsid w:val="006B01FD"/>
    <w:rsid w:val="006B704D"/>
    <w:rsid w:val="006C1C27"/>
    <w:rsid w:val="006C377D"/>
    <w:rsid w:val="006C4E52"/>
    <w:rsid w:val="006D0997"/>
    <w:rsid w:val="006D39BF"/>
    <w:rsid w:val="006D62EF"/>
    <w:rsid w:val="006D7D28"/>
    <w:rsid w:val="006E763F"/>
    <w:rsid w:val="006F21D9"/>
    <w:rsid w:val="006F2ED6"/>
    <w:rsid w:val="006F31A3"/>
    <w:rsid w:val="006F33C1"/>
    <w:rsid w:val="006F666F"/>
    <w:rsid w:val="00700281"/>
    <w:rsid w:val="007046CF"/>
    <w:rsid w:val="00705AB9"/>
    <w:rsid w:val="00705F56"/>
    <w:rsid w:val="007101FA"/>
    <w:rsid w:val="0071075E"/>
    <w:rsid w:val="007111FD"/>
    <w:rsid w:val="0071178E"/>
    <w:rsid w:val="007119E4"/>
    <w:rsid w:val="00721CE4"/>
    <w:rsid w:val="00722472"/>
    <w:rsid w:val="00724278"/>
    <w:rsid w:val="00730673"/>
    <w:rsid w:val="007322C6"/>
    <w:rsid w:val="00735442"/>
    <w:rsid w:val="00736301"/>
    <w:rsid w:val="00736C91"/>
    <w:rsid w:val="00740E10"/>
    <w:rsid w:val="00742EA1"/>
    <w:rsid w:val="00743961"/>
    <w:rsid w:val="00744302"/>
    <w:rsid w:val="00744C05"/>
    <w:rsid w:val="007471A5"/>
    <w:rsid w:val="00747CDE"/>
    <w:rsid w:val="0075105A"/>
    <w:rsid w:val="0075119A"/>
    <w:rsid w:val="00762FFC"/>
    <w:rsid w:val="007639C3"/>
    <w:rsid w:val="00785765"/>
    <w:rsid w:val="00785FA8"/>
    <w:rsid w:val="0078788C"/>
    <w:rsid w:val="007903BE"/>
    <w:rsid w:val="00790C0F"/>
    <w:rsid w:val="007938B4"/>
    <w:rsid w:val="00795937"/>
    <w:rsid w:val="00795D15"/>
    <w:rsid w:val="007968C6"/>
    <w:rsid w:val="00796C7B"/>
    <w:rsid w:val="007A2ACA"/>
    <w:rsid w:val="007B2798"/>
    <w:rsid w:val="007B28E5"/>
    <w:rsid w:val="007B2CE6"/>
    <w:rsid w:val="007B403E"/>
    <w:rsid w:val="007B465F"/>
    <w:rsid w:val="007B6ED4"/>
    <w:rsid w:val="007C2CEA"/>
    <w:rsid w:val="007C51F3"/>
    <w:rsid w:val="007C57AC"/>
    <w:rsid w:val="007C69FA"/>
    <w:rsid w:val="007C733E"/>
    <w:rsid w:val="007D017D"/>
    <w:rsid w:val="007D46B8"/>
    <w:rsid w:val="007D666F"/>
    <w:rsid w:val="007D6EEF"/>
    <w:rsid w:val="007D75A0"/>
    <w:rsid w:val="007E2DCB"/>
    <w:rsid w:val="007E2F0D"/>
    <w:rsid w:val="007E3AC2"/>
    <w:rsid w:val="007E4A9B"/>
    <w:rsid w:val="007E5DBA"/>
    <w:rsid w:val="007F0C6E"/>
    <w:rsid w:val="007F37C8"/>
    <w:rsid w:val="00800CAB"/>
    <w:rsid w:val="00803709"/>
    <w:rsid w:val="0080701C"/>
    <w:rsid w:val="00812E8B"/>
    <w:rsid w:val="008135C4"/>
    <w:rsid w:val="00815769"/>
    <w:rsid w:val="008166A8"/>
    <w:rsid w:val="00820091"/>
    <w:rsid w:val="008203FF"/>
    <w:rsid w:val="0082751C"/>
    <w:rsid w:val="00827F00"/>
    <w:rsid w:val="00831D26"/>
    <w:rsid w:val="00833FE2"/>
    <w:rsid w:val="0083517B"/>
    <w:rsid w:val="00840019"/>
    <w:rsid w:val="00842409"/>
    <w:rsid w:val="008427A8"/>
    <w:rsid w:val="008437C6"/>
    <w:rsid w:val="00845FD6"/>
    <w:rsid w:val="00852FAE"/>
    <w:rsid w:val="0085322D"/>
    <w:rsid w:val="00856C79"/>
    <w:rsid w:val="00857803"/>
    <w:rsid w:val="00860488"/>
    <w:rsid w:val="00871DC5"/>
    <w:rsid w:val="00872C9D"/>
    <w:rsid w:val="008759BB"/>
    <w:rsid w:val="008764E6"/>
    <w:rsid w:val="0087656E"/>
    <w:rsid w:val="008767CA"/>
    <w:rsid w:val="0087741D"/>
    <w:rsid w:val="00880C84"/>
    <w:rsid w:val="008816A9"/>
    <w:rsid w:val="00881E84"/>
    <w:rsid w:val="00883864"/>
    <w:rsid w:val="008861D7"/>
    <w:rsid w:val="0088631F"/>
    <w:rsid w:val="00886F03"/>
    <w:rsid w:val="00890D10"/>
    <w:rsid w:val="0089168F"/>
    <w:rsid w:val="008916E5"/>
    <w:rsid w:val="0089511D"/>
    <w:rsid w:val="008A0236"/>
    <w:rsid w:val="008A08A8"/>
    <w:rsid w:val="008A0DB1"/>
    <w:rsid w:val="008A1B5E"/>
    <w:rsid w:val="008A2CF4"/>
    <w:rsid w:val="008B0D41"/>
    <w:rsid w:val="008C4436"/>
    <w:rsid w:val="008C5CCF"/>
    <w:rsid w:val="008C740B"/>
    <w:rsid w:val="008C78F3"/>
    <w:rsid w:val="008D1C75"/>
    <w:rsid w:val="008D471A"/>
    <w:rsid w:val="008D4CAB"/>
    <w:rsid w:val="008D50A8"/>
    <w:rsid w:val="008D60E3"/>
    <w:rsid w:val="008E08F9"/>
    <w:rsid w:val="008E7DD6"/>
    <w:rsid w:val="008F05C5"/>
    <w:rsid w:val="008F46BA"/>
    <w:rsid w:val="008F6592"/>
    <w:rsid w:val="008F73C8"/>
    <w:rsid w:val="00900595"/>
    <w:rsid w:val="009007D6"/>
    <w:rsid w:val="00900C7D"/>
    <w:rsid w:val="00902263"/>
    <w:rsid w:val="00905F10"/>
    <w:rsid w:val="009113AD"/>
    <w:rsid w:val="009121F5"/>
    <w:rsid w:val="009125B5"/>
    <w:rsid w:val="00912B5B"/>
    <w:rsid w:val="00912D28"/>
    <w:rsid w:val="00914124"/>
    <w:rsid w:val="009166D1"/>
    <w:rsid w:val="00916941"/>
    <w:rsid w:val="00927406"/>
    <w:rsid w:val="00933BA1"/>
    <w:rsid w:val="009462F2"/>
    <w:rsid w:val="00947642"/>
    <w:rsid w:val="009478FA"/>
    <w:rsid w:val="00947ADB"/>
    <w:rsid w:val="00947EC5"/>
    <w:rsid w:val="0095004A"/>
    <w:rsid w:val="00952A11"/>
    <w:rsid w:val="009545AD"/>
    <w:rsid w:val="0096009E"/>
    <w:rsid w:val="009628C5"/>
    <w:rsid w:val="00963CF0"/>
    <w:rsid w:val="00963EBF"/>
    <w:rsid w:val="0097055E"/>
    <w:rsid w:val="00970EE9"/>
    <w:rsid w:val="0098166F"/>
    <w:rsid w:val="00982A7E"/>
    <w:rsid w:val="009844AA"/>
    <w:rsid w:val="00984A7A"/>
    <w:rsid w:val="0098564D"/>
    <w:rsid w:val="00987077"/>
    <w:rsid w:val="00990AC5"/>
    <w:rsid w:val="00990B7B"/>
    <w:rsid w:val="00990C2B"/>
    <w:rsid w:val="0099113E"/>
    <w:rsid w:val="00991CFC"/>
    <w:rsid w:val="0099483C"/>
    <w:rsid w:val="00995F9D"/>
    <w:rsid w:val="00996884"/>
    <w:rsid w:val="00997A2C"/>
    <w:rsid w:val="009A5B6A"/>
    <w:rsid w:val="009A7FB4"/>
    <w:rsid w:val="009B10DC"/>
    <w:rsid w:val="009B2F7D"/>
    <w:rsid w:val="009B3045"/>
    <w:rsid w:val="009B72CC"/>
    <w:rsid w:val="009C21E5"/>
    <w:rsid w:val="009C69F9"/>
    <w:rsid w:val="009C75A8"/>
    <w:rsid w:val="009D1963"/>
    <w:rsid w:val="009D2A9C"/>
    <w:rsid w:val="009D319A"/>
    <w:rsid w:val="009D4B05"/>
    <w:rsid w:val="009D7916"/>
    <w:rsid w:val="009E23B8"/>
    <w:rsid w:val="009E3686"/>
    <w:rsid w:val="009E47C9"/>
    <w:rsid w:val="009E5845"/>
    <w:rsid w:val="009E706E"/>
    <w:rsid w:val="009F459A"/>
    <w:rsid w:val="00A00715"/>
    <w:rsid w:val="00A01886"/>
    <w:rsid w:val="00A028D7"/>
    <w:rsid w:val="00A04C4D"/>
    <w:rsid w:val="00A05B34"/>
    <w:rsid w:val="00A1057E"/>
    <w:rsid w:val="00A12465"/>
    <w:rsid w:val="00A156DD"/>
    <w:rsid w:val="00A16D36"/>
    <w:rsid w:val="00A229C4"/>
    <w:rsid w:val="00A22FD2"/>
    <w:rsid w:val="00A2700F"/>
    <w:rsid w:val="00A27240"/>
    <w:rsid w:val="00A3225A"/>
    <w:rsid w:val="00A35704"/>
    <w:rsid w:val="00A36717"/>
    <w:rsid w:val="00A418D5"/>
    <w:rsid w:val="00A4317D"/>
    <w:rsid w:val="00A4435F"/>
    <w:rsid w:val="00A44718"/>
    <w:rsid w:val="00A47750"/>
    <w:rsid w:val="00A50644"/>
    <w:rsid w:val="00A53992"/>
    <w:rsid w:val="00A5688C"/>
    <w:rsid w:val="00A611EC"/>
    <w:rsid w:val="00A61BCD"/>
    <w:rsid w:val="00A63192"/>
    <w:rsid w:val="00A722FC"/>
    <w:rsid w:val="00A740A8"/>
    <w:rsid w:val="00A77B62"/>
    <w:rsid w:val="00A8033C"/>
    <w:rsid w:val="00A8035E"/>
    <w:rsid w:val="00A81531"/>
    <w:rsid w:val="00A83205"/>
    <w:rsid w:val="00A8412F"/>
    <w:rsid w:val="00A85E34"/>
    <w:rsid w:val="00A8670C"/>
    <w:rsid w:val="00A87338"/>
    <w:rsid w:val="00A87F80"/>
    <w:rsid w:val="00A90F0D"/>
    <w:rsid w:val="00A919A3"/>
    <w:rsid w:val="00A920E8"/>
    <w:rsid w:val="00A92B3A"/>
    <w:rsid w:val="00A92E77"/>
    <w:rsid w:val="00A97303"/>
    <w:rsid w:val="00AA2670"/>
    <w:rsid w:val="00AA3C94"/>
    <w:rsid w:val="00AA41BB"/>
    <w:rsid w:val="00AA4791"/>
    <w:rsid w:val="00AB1E9A"/>
    <w:rsid w:val="00AB559C"/>
    <w:rsid w:val="00AB5BC0"/>
    <w:rsid w:val="00AB6D7A"/>
    <w:rsid w:val="00AC4E9F"/>
    <w:rsid w:val="00AC678C"/>
    <w:rsid w:val="00AC6CE3"/>
    <w:rsid w:val="00AD0C5B"/>
    <w:rsid w:val="00AD1393"/>
    <w:rsid w:val="00AD7D4C"/>
    <w:rsid w:val="00AE6949"/>
    <w:rsid w:val="00AF2165"/>
    <w:rsid w:val="00AF3ED4"/>
    <w:rsid w:val="00AF4079"/>
    <w:rsid w:val="00AF429D"/>
    <w:rsid w:val="00AF660C"/>
    <w:rsid w:val="00B00339"/>
    <w:rsid w:val="00B0139D"/>
    <w:rsid w:val="00B07C17"/>
    <w:rsid w:val="00B10A36"/>
    <w:rsid w:val="00B1110A"/>
    <w:rsid w:val="00B13115"/>
    <w:rsid w:val="00B14183"/>
    <w:rsid w:val="00B24733"/>
    <w:rsid w:val="00B2515E"/>
    <w:rsid w:val="00B2740B"/>
    <w:rsid w:val="00B36829"/>
    <w:rsid w:val="00B41C25"/>
    <w:rsid w:val="00B5284C"/>
    <w:rsid w:val="00B53657"/>
    <w:rsid w:val="00B5369C"/>
    <w:rsid w:val="00B54DDB"/>
    <w:rsid w:val="00B54FE7"/>
    <w:rsid w:val="00B62337"/>
    <w:rsid w:val="00B6382A"/>
    <w:rsid w:val="00B64307"/>
    <w:rsid w:val="00B64E90"/>
    <w:rsid w:val="00B76CDB"/>
    <w:rsid w:val="00B77937"/>
    <w:rsid w:val="00B83E7E"/>
    <w:rsid w:val="00B862E9"/>
    <w:rsid w:val="00B8730E"/>
    <w:rsid w:val="00B87F60"/>
    <w:rsid w:val="00B90E5C"/>
    <w:rsid w:val="00B943A8"/>
    <w:rsid w:val="00B95C44"/>
    <w:rsid w:val="00B97A48"/>
    <w:rsid w:val="00BA16CA"/>
    <w:rsid w:val="00BA17E6"/>
    <w:rsid w:val="00BB192F"/>
    <w:rsid w:val="00BB2586"/>
    <w:rsid w:val="00BB4ADE"/>
    <w:rsid w:val="00BB4ED5"/>
    <w:rsid w:val="00BB5514"/>
    <w:rsid w:val="00BB7B7F"/>
    <w:rsid w:val="00BB7B9C"/>
    <w:rsid w:val="00BB7CBB"/>
    <w:rsid w:val="00BC04BF"/>
    <w:rsid w:val="00BC0DA4"/>
    <w:rsid w:val="00BC198F"/>
    <w:rsid w:val="00BC304D"/>
    <w:rsid w:val="00BC4821"/>
    <w:rsid w:val="00BC5D94"/>
    <w:rsid w:val="00BC6CB6"/>
    <w:rsid w:val="00BD25E5"/>
    <w:rsid w:val="00BD4620"/>
    <w:rsid w:val="00BD4A0E"/>
    <w:rsid w:val="00BD6463"/>
    <w:rsid w:val="00BE2366"/>
    <w:rsid w:val="00BE366B"/>
    <w:rsid w:val="00BE36A7"/>
    <w:rsid w:val="00BE5B12"/>
    <w:rsid w:val="00BF02FE"/>
    <w:rsid w:val="00BF0337"/>
    <w:rsid w:val="00BF242E"/>
    <w:rsid w:val="00BF284B"/>
    <w:rsid w:val="00BF4213"/>
    <w:rsid w:val="00BF6475"/>
    <w:rsid w:val="00BF741B"/>
    <w:rsid w:val="00C004E6"/>
    <w:rsid w:val="00C02DE4"/>
    <w:rsid w:val="00C04EEF"/>
    <w:rsid w:val="00C05FD8"/>
    <w:rsid w:val="00C07EF4"/>
    <w:rsid w:val="00C10793"/>
    <w:rsid w:val="00C116B3"/>
    <w:rsid w:val="00C11900"/>
    <w:rsid w:val="00C145E5"/>
    <w:rsid w:val="00C2049A"/>
    <w:rsid w:val="00C20571"/>
    <w:rsid w:val="00C205FC"/>
    <w:rsid w:val="00C214DC"/>
    <w:rsid w:val="00C26115"/>
    <w:rsid w:val="00C2611F"/>
    <w:rsid w:val="00C30F17"/>
    <w:rsid w:val="00C369E3"/>
    <w:rsid w:val="00C4060A"/>
    <w:rsid w:val="00C42A1C"/>
    <w:rsid w:val="00C43C80"/>
    <w:rsid w:val="00C453CE"/>
    <w:rsid w:val="00C47799"/>
    <w:rsid w:val="00C5163E"/>
    <w:rsid w:val="00C51909"/>
    <w:rsid w:val="00C53A46"/>
    <w:rsid w:val="00C55DFA"/>
    <w:rsid w:val="00C709F4"/>
    <w:rsid w:val="00C70C95"/>
    <w:rsid w:val="00C77C37"/>
    <w:rsid w:val="00C80411"/>
    <w:rsid w:val="00C81EA4"/>
    <w:rsid w:val="00C934BF"/>
    <w:rsid w:val="00C97266"/>
    <w:rsid w:val="00C9750C"/>
    <w:rsid w:val="00CA095C"/>
    <w:rsid w:val="00CA458A"/>
    <w:rsid w:val="00CA4803"/>
    <w:rsid w:val="00CA5794"/>
    <w:rsid w:val="00CA6D5F"/>
    <w:rsid w:val="00CB0B37"/>
    <w:rsid w:val="00CB0CC7"/>
    <w:rsid w:val="00CB1F81"/>
    <w:rsid w:val="00CB28E4"/>
    <w:rsid w:val="00CB6646"/>
    <w:rsid w:val="00CC1FF1"/>
    <w:rsid w:val="00CC3677"/>
    <w:rsid w:val="00CC58AD"/>
    <w:rsid w:val="00CD2CA2"/>
    <w:rsid w:val="00CD68E6"/>
    <w:rsid w:val="00CD6C7C"/>
    <w:rsid w:val="00CD7C8F"/>
    <w:rsid w:val="00CD7F07"/>
    <w:rsid w:val="00CE2EBF"/>
    <w:rsid w:val="00CE540C"/>
    <w:rsid w:val="00CE61A6"/>
    <w:rsid w:val="00CE6D6B"/>
    <w:rsid w:val="00CE6EE0"/>
    <w:rsid w:val="00CE7BA6"/>
    <w:rsid w:val="00CE7C9E"/>
    <w:rsid w:val="00CF19A4"/>
    <w:rsid w:val="00CF1B7A"/>
    <w:rsid w:val="00CF359F"/>
    <w:rsid w:val="00CF5503"/>
    <w:rsid w:val="00CF7589"/>
    <w:rsid w:val="00D0082A"/>
    <w:rsid w:val="00D0292E"/>
    <w:rsid w:val="00D059D0"/>
    <w:rsid w:val="00D07C41"/>
    <w:rsid w:val="00D1152C"/>
    <w:rsid w:val="00D176E5"/>
    <w:rsid w:val="00D200B5"/>
    <w:rsid w:val="00D2163F"/>
    <w:rsid w:val="00D2253F"/>
    <w:rsid w:val="00D22815"/>
    <w:rsid w:val="00D23EA7"/>
    <w:rsid w:val="00D24347"/>
    <w:rsid w:val="00D2688B"/>
    <w:rsid w:val="00D306F9"/>
    <w:rsid w:val="00D318C7"/>
    <w:rsid w:val="00D339AE"/>
    <w:rsid w:val="00D36AC9"/>
    <w:rsid w:val="00D43B86"/>
    <w:rsid w:val="00D51D5A"/>
    <w:rsid w:val="00D546F5"/>
    <w:rsid w:val="00D55D82"/>
    <w:rsid w:val="00D577AF"/>
    <w:rsid w:val="00D5789D"/>
    <w:rsid w:val="00D647B8"/>
    <w:rsid w:val="00D667DB"/>
    <w:rsid w:val="00D67A2F"/>
    <w:rsid w:val="00D67D69"/>
    <w:rsid w:val="00D7068D"/>
    <w:rsid w:val="00D72E61"/>
    <w:rsid w:val="00D749DE"/>
    <w:rsid w:val="00D75200"/>
    <w:rsid w:val="00D760F6"/>
    <w:rsid w:val="00D77D1E"/>
    <w:rsid w:val="00D80E08"/>
    <w:rsid w:val="00D81667"/>
    <w:rsid w:val="00D83769"/>
    <w:rsid w:val="00D84D53"/>
    <w:rsid w:val="00D8534C"/>
    <w:rsid w:val="00D85999"/>
    <w:rsid w:val="00D867E0"/>
    <w:rsid w:val="00D87CBE"/>
    <w:rsid w:val="00D94813"/>
    <w:rsid w:val="00D96D15"/>
    <w:rsid w:val="00DA20FC"/>
    <w:rsid w:val="00DA2794"/>
    <w:rsid w:val="00DA3BF7"/>
    <w:rsid w:val="00DA4E5A"/>
    <w:rsid w:val="00DA6001"/>
    <w:rsid w:val="00DA6D8F"/>
    <w:rsid w:val="00DA7199"/>
    <w:rsid w:val="00DB1F76"/>
    <w:rsid w:val="00DC1F62"/>
    <w:rsid w:val="00DC5E54"/>
    <w:rsid w:val="00DC6F1C"/>
    <w:rsid w:val="00DD27FD"/>
    <w:rsid w:val="00DD36BF"/>
    <w:rsid w:val="00DD3E61"/>
    <w:rsid w:val="00DD4473"/>
    <w:rsid w:val="00DE294E"/>
    <w:rsid w:val="00DE4333"/>
    <w:rsid w:val="00DE503D"/>
    <w:rsid w:val="00DF0846"/>
    <w:rsid w:val="00DF0DB6"/>
    <w:rsid w:val="00DF1746"/>
    <w:rsid w:val="00DF49CF"/>
    <w:rsid w:val="00DF6B55"/>
    <w:rsid w:val="00DF7309"/>
    <w:rsid w:val="00E015FC"/>
    <w:rsid w:val="00E024A8"/>
    <w:rsid w:val="00E057A7"/>
    <w:rsid w:val="00E06376"/>
    <w:rsid w:val="00E067D0"/>
    <w:rsid w:val="00E10542"/>
    <w:rsid w:val="00E111E0"/>
    <w:rsid w:val="00E12224"/>
    <w:rsid w:val="00E14F2C"/>
    <w:rsid w:val="00E161C4"/>
    <w:rsid w:val="00E17917"/>
    <w:rsid w:val="00E208C9"/>
    <w:rsid w:val="00E20C59"/>
    <w:rsid w:val="00E2709F"/>
    <w:rsid w:val="00E30714"/>
    <w:rsid w:val="00E32AA5"/>
    <w:rsid w:val="00E37253"/>
    <w:rsid w:val="00E45C78"/>
    <w:rsid w:val="00E4693E"/>
    <w:rsid w:val="00E47650"/>
    <w:rsid w:val="00E54F62"/>
    <w:rsid w:val="00E55C01"/>
    <w:rsid w:val="00E56A1C"/>
    <w:rsid w:val="00E56D99"/>
    <w:rsid w:val="00E6019D"/>
    <w:rsid w:val="00E60634"/>
    <w:rsid w:val="00E627E6"/>
    <w:rsid w:val="00E62833"/>
    <w:rsid w:val="00E63E7C"/>
    <w:rsid w:val="00E65F92"/>
    <w:rsid w:val="00E668EF"/>
    <w:rsid w:val="00E6706D"/>
    <w:rsid w:val="00E7030F"/>
    <w:rsid w:val="00E71589"/>
    <w:rsid w:val="00E72B0C"/>
    <w:rsid w:val="00E73028"/>
    <w:rsid w:val="00E741F6"/>
    <w:rsid w:val="00E75B5D"/>
    <w:rsid w:val="00E80787"/>
    <w:rsid w:val="00E819B9"/>
    <w:rsid w:val="00E8792C"/>
    <w:rsid w:val="00E87A13"/>
    <w:rsid w:val="00E87ABE"/>
    <w:rsid w:val="00E92AD3"/>
    <w:rsid w:val="00E9349C"/>
    <w:rsid w:val="00EA113F"/>
    <w:rsid w:val="00EA3E9C"/>
    <w:rsid w:val="00EB2CF9"/>
    <w:rsid w:val="00EB37F4"/>
    <w:rsid w:val="00EB3E13"/>
    <w:rsid w:val="00EC2D33"/>
    <w:rsid w:val="00EC538B"/>
    <w:rsid w:val="00EC5EBE"/>
    <w:rsid w:val="00EC77B1"/>
    <w:rsid w:val="00ED0F2D"/>
    <w:rsid w:val="00ED14D3"/>
    <w:rsid w:val="00ED3084"/>
    <w:rsid w:val="00ED30C3"/>
    <w:rsid w:val="00ED3CDD"/>
    <w:rsid w:val="00ED43C3"/>
    <w:rsid w:val="00ED4962"/>
    <w:rsid w:val="00EE4F5E"/>
    <w:rsid w:val="00EF569C"/>
    <w:rsid w:val="00EF6AFD"/>
    <w:rsid w:val="00EF7C53"/>
    <w:rsid w:val="00EF7E4C"/>
    <w:rsid w:val="00F0226A"/>
    <w:rsid w:val="00F047EF"/>
    <w:rsid w:val="00F05FD4"/>
    <w:rsid w:val="00F0743D"/>
    <w:rsid w:val="00F07AA2"/>
    <w:rsid w:val="00F10193"/>
    <w:rsid w:val="00F12B57"/>
    <w:rsid w:val="00F14870"/>
    <w:rsid w:val="00F15069"/>
    <w:rsid w:val="00F15335"/>
    <w:rsid w:val="00F15E88"/>
    <w:rsid w:val="00F212E6"/>
    <w:rsid w:val="00F22338"/>
    <w:rsid w:val="00F24EB9"/>
    <w:rsid w:val="00F24F16"/>
    <w:rsid w:val="00F261FC"/>
    <w:rsid w:val="00F3208A"/>
    <w:rsid w:val="00F324FA"/>
    <w:rsid w:val="00F328EA"/>
    <w:rsid w:val="00F32919"/>
    <w:rsid w:val="00F33469"/>
    <w:rsid w:val="00F3730D"/>
    <w:rsid w:val="00F37920"/>
    <w:rsid w:val="00F37A6D"/>
    <w:rsid w:val="00F40A71"/>
    <w:rsid w:val="00F44575"/>
    <w:rsid w:val="00F45E55"/>
    <w:rsid w:val="00F50274"/>
    <w:rsid w:val="00F509BE"/>
    <w:rsid w:val="00F523A4"/>
    <w:rsid w:val="00F553E6"/>
    <w:rsid w:val="00F62040"/>
    <w:rsid w:val="00F7238B"/>
    <w:rsid w:val="00F80231"/>
    <w:rsid w:val="00F819CB"/>
    <w:rsid w:val="00F82F3A"/>
    <w:rsid w:val="00F84C82"/>
    <w:rsid w:val="00F852D2"/>
    <w:rsid w:val="00F8578D"/>
    <w:rsid w:val="00F8726B"/>
    <w:rsid w:val="00F92ACF"/>
    <w:rsid w:val="00F9347E"/>
    <w:rsid w:val="00F941B6"/>
    <w:rsid w:val="00FA2340"/>
    <w:rsid w:val="00FA273C"/>
    <w:rsid w:val="00FA40E2"/>
    <w:rsid w:val="00FA444F"/>
    <w:rsid w:val="00FA7DA4"/>
    <w:rsid w:val="00FB3162"/>
    <w:rsid w:val="00FB629C"/>
    <w:rsid w:val="00FB710C"/>
    <w:rsid w:val="00FC25CF"/>
    <w:rsid w:val="00FC52DF"/>
    <w:rsid w:val="00FC54B3"/>
    <w:rsid w:val="00FD0044"/>
    <w:rsid w:val="00FD0D1D"/>
    <w:rsid w:val="00FD556D"/>
    <w:rsid w:val="00FD5B0A"/>
    <w:rsid w:val="00FD6802"/>
    <w:rsid w:val="00FE007A"/>
    <w:rsid w:val="00FE24A6"/>
    <w:rsid w:val="00FE3F32"/>
    <w:rsid w:val="00FE45CC"/>
    <w:rsid w:val="00FE70F9"/>
    <w:rsid w:val="00FF0730"/>
    <w:rsid w:val="00FF1F0E"/>
    <w:rsid w:val="00FF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39f,#6cf,#ddf4ff,#c9edff,#a3e0ff"/>
    </o:shapedefaults>
    <o:shapelayout v:ext="edit">
      <o:idmap v:ext="edit" data="2"/>
    </o:shapelayout>
  </w:shapeDefaults>
  <w:doNotEmbedSmartTags/>
  <w:decimalSymbol w:val="."/>
  <w:listSeparator w:val=","/>
  <w14:docId w14:val="4C44BF40"/>
  <w15:docId w15:val="{C35DA5F5-B3B5-439B-AEF3-B4DB0A629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F32"/>
    <w:pPr>
      <w:suppressAutoHyphens/>
      <w:spacing w:after="160" w:line="254" w:lineRule="auto"/>
    </w:pPr>
    <w:rPr>
      <w:rFonts w:ascii="Calibri" w:eastAsia="Calibri" w:hAnsi="Calibri" w:cs="Shruti"/>
      <w:sz w:val="22"/>
      <w:szCs w:val="22"/>
      <w:lang w:val="en-I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B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38000" w:themeColor="accent1" w:themeShade="BF"/>
      <w:sz w:val="32"/>
      <w:szCs w:val="32"/>
    </w:rPr>
  </w:style>
  <w:style w:type="paragraph" w:styleId="Heading3">
    <w:name w:val="heading 3"/>
    <w:basedOn w:val="Normal"/>
    <w:next w:val="BodyText"/>
    <w:qFormat/>
    <w:rsid w:val="00FE3F32"/>
    <w:pPr>
      <w:tabs>
        <w:tab w:val="num" w:pos="0"/>
      </w:tabs>
      <w:spacing w:before="280" w:after="280" w:line="240" w:lineRule="auto"/>
      <w:ind w:left="720" w:hanging="72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FE3F32"/>
  </w:style>
  <w:style w:type="character" w:customStyle="1" w:styleId="WW8Num1z1">
    <w:name w:val="WW8Num1z1"/>
    <w:rsid w:val="00FE3F32"/>
  </w:style>
  <w:style w:type="character" w:customStyle="1" w:styleId="WW8Num1z2">
    <w:name w:val="WW8Num1z2"/>
    <w:rsid w:val="00FE3F32"/>
  </w:style>
  <w:style w:type="character" w:customStyle="1" w:styleId="WW8Num1z3">
    <w:name w:val="WW8Num1z3"/>
    <w:rsid w:val="00FE3F32"/>
  </w:style>
  <w:style w:type="character" w:customStyle="1" w:styleId="WW8Num1z4">
    <w:name w:val="WW8Num1z4"/>
    <w:rsid w:val="00FE3F32"/>
  </w:style>
  <w:style w:type="character" w:customStyle="1" w:styleId="WW8Num1z5">
    <w:name w:val="WW8Num1z5"/>
    <w:rsid w:val="00FE3F32"/>
  </w:style>
  <w:style w:type="character" w:customStyle="1" w:styleId="WW8Num1z6">
    <w:name w:val="WW8Num1z6"/>
    <w:rsid w:val="00FE3F32"/>
  </w:style>
  <w:style w:type="character" w:customStyle="1" w:styleId="WW8Num1z7">
    <w:name w:val="WW8Num1z7"/>
    <w:rsid w:val="00FE3F32"/>
  </w:style>
  <w:style w:type="character" w:customStyle="1" w:styleId="WW8Num1z8">
    <w:name w:val="WW8Num1z8"/>
    <w:rsid w:val="00FE3F32"/>
  </w:style>
  <w:style w:type="character" w:customStyle="1" w:styleId="WW8Num2z0">
    <w:name w:val="WW8Num2z0"/>
    <w:rsid w:val="00FE3F32"/>
    <w:rPr>
      <w:rFonts w:ascii="Times New Roman" w:hAnsi="Times New Roman" w:cs="Times New Roman" w:hint="default"/>
      <w:b/>
      <w:sz w:val="24"/>
      <w:szCs w:val="24"/>
    </w:rPr>
  </w:style>
  <w:style w:type="character" w:customStyle="1" w:styleId="WW8Num3z0">
    <w:name w:val="WW8Num3z0"/>
    <w:rsid w:val="00FE3F32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sid w:val="00FE3F32"/>
    <w:rPr>
      <w:rFonts w:ascii="Calibri" w:hAnsi="Calibri" w:cs="Calibri" w:hint="default"/>
    </w:rPr>
  </w:style>
  <w:style w:type="character" w:customStyle="1" w:styleId="WW8Num5z0">
    <w:name w:val="WW8Num5z0"/>
    <w:rsid w:val="00FE3F32"/>
    <w:rPr>
      <w:rFonts w:ascii="Times New Roman" w:hAnsi="Times New Roman" w:cs="Times New Roman"/>
      <w:sz w:val="24"/>
      <w:szCs w:val="24"/>
    </w:rPr>
  </w:style>
  <w:style w:type="character" w:customStyle="1" w:styleId="WW8Num6z0">
    <w:name w:val="WW8Num6z0"/>
    <w:rsid w:val="00FE3F32"/>
    <w:rPr>
      <w:rFonts w:hint="default"/>
    </w:rPr>
  </w:style>
  <w:style w:type="character" w:customStyle="1" w:styleId="WW8Num6z1">
    <w:name w:val="WW8Num6z1"/>
    <w:rsid w:val="00FE3F32"/>
    <w:rPr>
      <w:rFonts w:ascii="Times New Roman" w:hAnsi="Times New Roman" w:cs="Times New Roman"/>
      <w:sz w:val="24"/>
      <w:szCs w:val="24"/>
    </w:rPr>
  </w:style>
  <w:style w:type="character" w:customStyle="1" w:styleId="WW8Num6z2">
    <w:name w:val="WW8Num6z2"/>
    <w:rsid w:val="00FE3F32"/>
  </w:style>
  <w:style w:type="character" w:customStyle="1" w:styleId="WW8Num6z3">
    <w:name w:val="WW8Num6z3"/>
    <w:rsid w:val="00FE3F32"/>
  </w:style>
  <w:style w:type="character" w:customStyle="1" w:styleId="WW8Num6z4">
    <w:name w:val="WW8Num6z4"/>
    <w:rsid w:val="00FE3F32"/>
  </w:style>
  <w:style w:type="character" w:customStyle="1" w:styleId="WW8Num6z5">
    <w:name w:val="WW8Num6z5"/>
    <w:rsid w:val="00FE3F32"/>
  </w:style>
  <w:style w:type="character" w:customStyle="1" w:styleId="WW8Num6z6">
    <w:name w:val="WW8Num6z6"/>
    <w:rsid w:val="00FE3F32"/>
  </w:style>
  <w:style w:type="character" w:customStyle="1" w:styleId="WW8Num6z7">
    <w:name w:val="WW8Num6z7"/>
    <w:rsid w:val="00FE3F32"/>
  </w:style>
  <w:style w:type="character" w:customStyle="1" w:styleId="WW8Num6z8">
    <w:name w:val="WW8Num6z8"/>
    <w:rsid w:val="00FE3F32"/>
  </w:style>
  <w:style w:type="character" w:customStyle="1" w:styleId="WW8Num7z0">
    <w:name w:val="WW8Num7z0"/>
    <w:rsid w:val="00FE3F32"/>
    <w:rPr>
      <w:rFonts w:ascii="Times New Roman" w:hAnsi="Times New Roman" w:cs="Times New Roman" w:hint="default"/>
      <w:sz w:val="24"/>
      <w:szCs w:val="24"/>
    </w:rPr>
  </w:style>
  <w:style w:type="character" w:customStyle="1" w:styleId="WW8Num2z1">
    <w:name w:val="WW8Num2z1"/>
    <w:rsid w:val="00FE3F32"/>
  </w:style>
  <w:style w:type="character" w:customStyle="1" w:styleId="WW8Num2z2">
    <w:name w:val="WW8Num2z2"/>
    <w:rsid w:val="00FE3F32"/>
  </w:style>
  <w:style w:type="character" w:customStyle="1" w:styleId="WW8Num2z3">
    <w:name w:val="WW8Num2z3"/>
    <w:rsid w:val="00FE3F32"/>
  </w:style>
  <w:style w:type="character" w:customStyle="1" w:styleId="WW8Num2z4">
    <w:name w:val="WW8Num2z4"/>
    <w:rsid w:val="00FE3F32"/>
  </w:style>
  <w:style w:type="character" w:customStyle="1" w:styleId="WW8Num2z5">
    <w:name w:val="WW8Num2z5"/>
    <w:rsid w:val="00FE3F32"/>
  </w:style>
  <w:style w:type="character" w:customStyle="1" w:styleId="WW8Num2z6">
    <w:name w:val="WW8Num2z6"/>
    <w:rsid w:val="00FE3F32"/>
  </w:style>
  <w:style w:type="character" w:customStyle="1" w:styleId="WW8Num2z7">
    <w:name w:val="WW8Num2z7"/>
    <w:rsid w:val="00FE3F32"/>
  </w:style>
  <w:style w:type="character" w:customStyle="1" w:styleId="WW8Num2z8">
    <w:name w:val="WW8Num2z8"/>
    <w:rsid w:val="00FE3F32"/>
  </w:style>
  <w:style w:type="character" w:customStyle="1" w:styleId="WW8Num4z1">
    <w:name w:val="WW8Num4z1"/>
    <w:rsid w:val="00FE3F32"/>
  </w:style>
  <w:style w:type="character" w:customStyle="1" w:styleId="WW8Num4z2">
    <w:name w:val="WW8Num4z2"/>
    <w:rsid w:val="00FE3F32"/>
  </w:style>
  <w:style w:type="character" w:customStyle="1" w:styleId="WW8Num4z3">
    <w:name w:val="WW8Num4z3"/>
    <w:rsid w:val="00FE3F32"/>
  </w:style>
  <w:style w:type="character" w:customStyle="1" w:styleId="WW8Num4z4">
    <w:name w:val="WW8Num4z4"/>
    <w:rsid w:val="00FE3F32"/>
  </w:style>
  <w:style w:type="character" w:customStyle="1" w:styleId="WW8Num4z5">
    <w:name w:val="WW8Num4z5"/>
    <w:rsid w:val="00FE3F32"/>
  </w:style>
  <w:style w:type="character" w:customStyle="1" w:styleId="WW8Num4z6">
    <w:name w:val="WW8Num4z6"/>
    <w:rsid w:val="00FE3F32"/>
  </w:style>
  <w:style w:type="character" w:customStyle="1" w:styleId="WW8Num4z7">
    <w:name w:val="WW8Num4z7"/>
    <w:rsid w:val="00FE3F32"/>
  </w:style>
  <w:style w:type="character" w:customStyle="1" w:styleId="WW8Num4z8">
    <w:name w:val="WW8Num4z8"/>
    <w:rsid w:val="00FE3F32"/>
  </w:style>
  <w:style w:type="character" w:customStyle="1" w:styleId="WW8Num5z1">
    <w:name w:val="WW8Num5z1"/>
    <w:rsid w:val="00FE3F32"/>
  </w:style>
  <w:style w:type="character" w:customStyle="1" w:styleId="WW8Num5z2">
    <w:name w:val="WW8Num5z2"/>
    <w:rsid w:val="00FE3F32"/>
  </w:style>
  <w:style w:type="character" w:customStyle="1" w:styleId="WW8Num5z3">
    <w:name w:val="WW8Num5z3"/>
    <w:rsid w:val="00FE3F32"/>
  </w:style>
  <w:style w:type="character" w:customStyle="1" w:styleId="WW8Num5z4">
    <w:name w:val="WW8Num5z4"/>
    <w:rsid w:val="00FE3F32"/>
  </w:style>
  <w:style w:type="character" w:customStyle="1" w:styleId="WW8Num5z5">
    <w:name w:val="WW8Num5z5"/>
    <w:rsid w:val="00FE3F32"/>
  </w:style>
  <w:style w:type="character" w:customStyle="1" w:styleId="WW8Num5z6">
    <w:name w:val="WW8Num5z6"/>
    <w:rsid w:val="00FE3F32"/>
  </w:style>
  <w:style w:type="character" w:customStyle="1" w:styleId="WW8Num5z7">
    <w:name w:val="WW8Num5z7"/>
    <w:rsid w:val="00FE3F32"/>
  </w:style>
  <w:style w:type="character" w:customStyle="1" w:styleId="WW8Num5z8">
    <w:name w:val="WW8Num5z8"/>
    <w:rsid w:val="00FE3F32"/>
  </w:style>
  <w:style w:type="character" w:customStyle="1" w:styleId="WW8Num7z1">
    <w:name w:val="WW8Num7z1"/>
    <w:rsid w:val="00FE3F32"/>
  </w:style>
  <w:style w:type="character" w:customStyle="1" w:styleId="WW8Num7z2">
    <w:name w:val="WW8Num7z2"/>
    <w:rsid w:val="00FE3F32"/>
  </w:style>
  <w:style w:type="character" w:customStyle="1" w:styleId="WW8Num7z3">
    <w:name w:val="WW8Num7z3"/>
    <w:rsid w:val="00FE3F32"/>
  </w:style>
  <w:style w:type="character" w:customStyle="1" w:styleId="WW8Num7z4">
    <w:name w:val="WW8Num7z4"/>
    <w:rsid w:val="00FE3F32"/>
  </w:style>
  <w:style w:type="character" w:customStyle="1" w:styleId="WW8Num7z5">
    <w:name w:val="WW8Num7z5"/>
    <w:rsid w:val="00FE3F32"/>
  </w:style>
  <w:style w:type="character" w:customStyle="1" w:styleId="WW8Num7z6">
    <w:name w:val="WW8Num7z6"/>
    <w:rsid w:val="00FE3F32"/>
  </w:style>
  <w:style w:type="character" w:customStyle="1" w:styleId="WW8Num7z7">
    <w:name w:val="WW8Num7z7"/>
    <w:rsid w:val="00FE3F32"/>
  </w:style>
  <w:style w:type="character" w:customStyle="1" w:styleId="WW8Num7z8">
    <w:name w:val="WW8Num7z8"/>
    <w:rsid w:val="00FE3F32"/>
  </w:style>
  <w:style w:type="character" w:customStyle="1" w:styleId="WW8Num8z0">
    <w:name w:val="WW8Num8z0"/>
    <w:rsid w:val="00FE3F32"/>
    <w:rPr>
      <w:rFonts w:ascii="Calibri" w:eastAsia="Calibri" w:hAnsi="Calibri" w:cs="Calibri" w:hint="default"/>
    </w:rPr>
  </w:style>
  <w:style w:type="character" w:customStyle="1" w:styleId="WW8Num8z1">
    <w:name w:val="WW8Num8z1"/>
    <w:rsid w:val="00FE3F32"/>
    <w:rPr>
      <w:rFonts w:ascii="Courier New" w:hAnsi="Courier New" w:cs="Courier New" w:hint="default"/>
    </w:rPr>
  </w:style>
  <w:style w:type="character" w:customStyle="1" w:styleId="WW8Num8z2">
    <w:name w:val="WW8Num8z2"/>
    <w:rsid w:val="00FE3F32"/>
    <w:rPr>
      <w:rFonts w:ascii="Wingdings" w:hAnsi="Wingdings" w:cs="Wingdings" w:hint="default"/>
    </w:rPr>
  </w:style>
  <w:style w:type="character" w:customStyle="1" w:styleId="WW8Num8z3">
    <w:name w:val="WW8Num8z3"/>
    <w:rsid w:val="00FE3F32"/>
    <w:rPr>
      <w:rFonts w:ascii="Symbol" w:hAnsi="Symbol" w:cs="Symbol" w:hint="default"/>
    </w:rPr>
  </w:style>
  <w:style w:type="character" w:customStyle="1" w:styleId="WW8Num9z0">
    <w:name w:val="WW8Num9z0"/>
    <w:rsid w:val="00FE3F32"/>
  </w:style>
  <w:style w:type="character" w:customStyle="1" w:styleId="WW8Num9z1">
    <w:name w:val="WW8Num9z1"/>
    <w:rsid w:val="00FE3F32"/>
  </w:style>
  <w:style w:type="character" w:customStyle="1" w:styleId="WW8Num9z2">
    <w:name w:val="WW8Num9z2"/>
    <w:rsid w:val="00FE3F32"/>
  </w:style>
  <w:style w:type="character" w:customStyle="1" w:styleId="WW8Num9z3">
    <w:name w:val="WW8Num9z3"/>
    <w:rsid w:val="00FE3F32"/>
  </w:style>
  <w:style w:type="character" w:customStyle="1" w:styleId="WW8Num9z4">
    <w:name w:val="WW8Num9z4"/>
    <w:rsid w:val="00FE3F32"/>
  </w:style>
  <w:style w:type="character" w:customStyle="1" w:styleId="WW8Num9z5">
    <w:name w:val="WW8Num9z5"/>
    <w:rsid w:val="00FE3F32"/>
  </w:style>
  <w:style w:type="character" w:customStyle="1" w:styleId="WW8Num9z6">
    <w:name w:val="WW8Num9z6"/>
    <w:rsid w:val="00FE3F32"/>
  </w:style>
  <w:style w:type="character" w:customStyle="1" w:styleId="WW8Num9z7">
    <w:name w:val="WW8Num9z7"/>
    <w:rsid w:val="00FE3F32"/>
  </w:style>
  <w:style w:type="character" w:customStyle="1" w:styleId="WW8Num9z8">
    <w:name w:val="WW8Num9z8"/>
    <w:rsid w:val="00FE3F32"/>
  </w:style>
  <w:style w:type="character" w:customStyle="1" w:styleId="WW8Num10z0">
    <w:name w:val="WW8Num10z0"/>
    <w:rsid w:val="00FE3F32"/>
  </w:style>
  <w:style w:type="character" w:customStyle="1" w:styleId="WW8Num10z1">
    <w:name w:val="WW8Num10z1"/>
    <w:rsid w:val="00FE3F32"/>
  </w:style>
  <w:style w:type="character" w:customStyle="1" w:styleId="WW8Num10z2">
    <w:name w:val="WW8Num10z2"/>
    <w:rsid w:val="00FE3F32"/>
  </w:style>
  <w:style w:type="character" w:customStyle="1" w:styleId="WW8Num10z3">
    <w:name w:val="WW8Num10z3"/>
    <w:rsid w:val="00FE3F32"/>
  </w:style>
  <w:style w:type="character" w:customStyle="1" w:styleId="WW8Num10z4">
    <w:name w:val="WW8Num10z4"/>
    <w:rsid w:val="00FE3F32"/>
  </w:style>
  <w:style w:type="character" w:customStyle="1" w:styleId="WW8Num10z5">
    <w:name w:val="WW8Num10z5"/>
    <w:rsid w:val="00FE3F32"/>
  </w:style>
  <w:style w:type="character" w:customStyle="1" w:styleId="WW8Num10z6">
    <w:name w:val="WW8Num10z6"/>
    <w:rsid w:val="00FE3F32"/>
  </w:style>
  <w:style w:type="character" w:customStyle="1" w:styleId="WW8Num10z7">
    <w:name w:val="WW8Num10z7"/>
    <w:rsid w:val="00FE3F32"/>
  </w:style>
  <w:style w:type="character" w:customStyle="1" w:styleId="WW8Num10z8">
    <w:name w:val="WW8Num10z8"/>
    <w:rsid w:val="00FE3F32"/>
  </w:style>
  <w:style w:type="character" w:customStyle="1" w:styleId="WW8Num11z0">
    <w:name w:val="WW8Num11z0"/>
    <w:rsid w:val="00FE3F32"/>
    <w:rPr>
      <w:rFonts w:hint="default"/>
    </w:rPr>
  </w:style>
  <w:style w:type="character" w:customStyle="1" w:styleId="WW8Num12z0">
    <w:name w:val="WW8Num12z0"/>
    <w:rsid w:val="00FE3F32"/>
  </w:style>
  <w:style w:type="character" w:customStyle="1" w:styleId="WW8Num12z1">
    <w:name w:val="WW8Num12z1"/>
    <w:rsid w:val="00FE3F32"/>
  </w:style>
  <w:style w:type="character" w:customStyle="1" w:styleId="WW8Num12z2">
    <w:name w:val="WW8Num12z2"/>
    <w:rsid w:val="00FE3F32"/>
  </w:style>
  <w:style w:type="character" w:customStyle="1" w:styleId="WW8Num12z3">
    <w:name w:val="WW8Num12z3"/>
    <w:rsid w:val="00FE3F32"/>
  </w:style>
  <w:style w:type="character" w:customStyle="1" w:styleId="WW8Num12z4">
    <w:name w:val="WW8Num12z4"/>
    <w:rsid w:val="00FE3F32"/>
  </w:style>
  <w:style w:type="character" w:customStyle="1" w:styleId="WW8Num12z5">
    <w:name w:val="WW8Num12z5"/>
    <w:rsid w:val="00FE3F32"/>
  </w:style>
  <w:style w:type="character" w:customStyle="1" w:styleId="WW8Num12z6">
    <w:name w:val="WW8Num12z6"/>
    <w:rsid w:val="00FE3F32"/>
  </w:style>
  <w:style w:type="character" w:customStyle="1" w:styleId="WW8Num12z7">
    <w:name w:val="WW8Num12z7"/>
    <w:rsid w:val="00FE3F32"/>
  </w:style>
  <w:style w:type="character" w:customStyle="1" w:styleId="WW8Num12z8">
    <w:name w:val="WW8Num12z8"/>
    <w:rsid w:val="00FE3F32"/>
  </w:style>
  <w:style w:type="character" w:customStyle="1" w:styleId="WW8Num13z0">
    <w:name w:val="WW8Num13z0"/>
    <w:rsid w:val="00FE3F32"/>
  </w:style>
  <w:style w:type="character" w:customStyle="1" w:styleId="WW8Num13z1">
    <w:name w:val="WW8Num13z1"/>
    <w:rsid w:val="00FE3F32"/>
  </w:style>
  <w:style w:type="character" w:customStyle="1" w:styleId="WW8Num13z2">
    <w:name w:val="WW8Num13z2"/>
    <w:rsid w:val="00FE3F32"/>
  </w:style>
  <w:style w:type="character" w:customStyle="1" w:styleId="WW8Num13z3">
    <w:name w:val="WW8Num13z3"/>
    <w:rsid w:val="00FE3F32"/>
  </w:style>
  <w:style w:type="character" w:customStyle="1" w:styleId="WW8Num13z4">
    <w:name w:val="WW8Num13z4"/>
    <w:rsid w:val="00FE3F32"/>
  </w:style>
  <w:style w:type="character" w:customStyle="1" w:styleId="WW8Num13z5">
    <w:name w:val="WW8Num13z5"/>
    <w:rsid w:val="00FE3F32"/>
  </w:style>
  <w:style w:type="character" w:customStyle="1" w:styleId="WW8Num13z6">
    <w:name w:val="WW8Num13z6"/>
    <w:rsid w:val="00FE3F32"/>
  </w:style>
  <w:style w:type="character" w:customStyle="1" w:styleId="WW8Num13z7">
    <w:name w:val="WW8Num13z7"/>
    <w:rsid w:val="00FE3F32"/>
  </w:style>
  <w:style w:type="character" w:customStyle="1" w:styleId="WW8Num13z8">
    <w:name w:val="WW8Num13z8"/>
    <w:rsid w:val="00FE3F32"/>
  </w:style>
  <w:style w:type="character" w:customStyle="1" w:styleId="WW8Num14z0">
    <w:name w:val="WW8Num14z0"/>
    <w:rsid w:val="00FE3F32"/>
    <w:rPr>
      <w:rFonts w:hint="default"/>
    </w:rPr>
  </w:style>
  <w:style w:type="character" w:customStyle="1" w:styleId="WW8Num15z0">
    <w:name w:val="WW8Num15z0"/>
    <w:rsid w:val="00FE3F32"/>
    <w:rPr>
      <w:rFonts w:hint="default"/>
    </w:rPr>
  </w:style>
  <w:style w:type="character" w:customStyle="1" w:styleId="WW8Num16z0">
    <w:name w:val="WW8Num16z0"/>
    <w:rsid w:val="00FE3F32"/>
    <w:rPr>
      <w:rFonts w:hint="default"/>
    </w:rPr>
  </w:style>
  <w:style w:type="character" w:customStyle="1" w:styleId="WW8Num16z1">
    <w:name w:val="WW8Num16z1"/>
    <w:rsid w:val="00FE3F32"/>
  </w:style>
  <w:style w:type="character" w:customStyle="1" w:styleId="WW8Num16z2">
    <w:name w:val="WW8Num16z2"/>
    <w:rsid w:val="00FE3F32"/>
  </w:style>
  <w:style w:type="character" w:customStyle="1" w:styleId="WW8Num16z3">
    <w:name w:val="WW8Num16z3"/>
    <w:rsid w:val="00FE3F32"/>
  </w:style>
  <w:style w:type="character" w:customStyle="1" w:styleId="WW8Num16z4">
    <w:name w:val="WW8Num16z4"/>
    <w:rsid w:val="00FE3F32"/>
  </w:style>
  <w:style w:type="character" w:customStyle="1" w:styleId="WW8Num16z5">
    <w:name w:val="WW8Num16z5"/>
    <w:rsid w:val="00FE3F32"/>
  </w:style>
  <w:style w:type="character" w:customStyle="1" w:styleId="WW8Num16z6">
    <w:name w:val="WW8Num16z6"/>
    <w:rsid w:val="00FE3F32"/>
  </w:style>
  <w:style w:type="character" w:customStyle="1" w:styleId="WW8Num16z7">
    <w:name w:val="WW8Num16z7"/>
    <w:rsid w:val="00FE3F32"/>
  </w:style>
  <w:style w:type="character" w:customStyle="1" w:styleId="WW8Num16z8">
    <w:name w:val="WW8Num16z8"/>
    <w:rsid w:val="00FE3F32"/>
  </w:style>
  <w:style w:type="character" w:customStyle="1" w:styleId="WW8Num17z0">
    <w:name w:val="WW8Num17z0"/>
    <w:rsid w:val="00FE3F32"/>
    <w:rPr>
      <w:rFonts w:hint="default"/>
    </w:rPr>
  </w:style>
  <w:style w:type="character" w:customStyle="1" w:styleId="WW8Num17z1">
    <w:name w:val="WW8Num17z1"/>
    <w:rsid w:val="00FE3F32"/>
    <w:rPr>
      <w:rFonts w:ascii="Times New Roman" w:hAnsi="Times New Roman" w:cs="Times New Roman"/>
      <w:sz w:val="24"/>
      <w:szCs w:val="24"/>
    </w:rPr>
  </w:style>
  <w:style w:type="character" w:customStyle="1" w:styleId="WW8Num17z2">
    <w:name w:val="WW8Num17z2"/>
    <w:rsid w:val="00FE3F32"/>
  </w:style>
  <w:style w:type="character" w:customStyle="1" w:styleId="WW8Num17z3">
    <w:name w:val="WW8Num17z3"/>
    <w:rsid w:val="00FE3F32"/>
  </w:style>
  <w:style w:type="character" w:customStyle="1" w:styleId="WW8Num17z4">
    <w:name w:val="WW8Num17z4"/>
    <w:rsid w:val="00FE3F32"/>
  </w:style>
  <w:style w:type="character" w:customStyle="1" w:styleId="WW8Num17z5">
    <w:name w:val="WW8Num17z5"/>
    <w:rsid w:val="00FE3F32"/>
  </w:style>
  <w:style w:type="character" w:customStyle="1" w:styleId="WW8Num17z6">
    <w:name w:val="WW8Num17z6"/>
    <w:rsid w:val="00FE3F32"/>
  </w:style>
  <w:style w:type="character" w:customStyle="1" w:styleId="WW8Num17z7">
    <w:name w:val="WW8Num17z7"/>
    <w:rsid w:val="00FE3F32"/>
  </w:style>
  <w:style w:type="character" w:customStyle="1" w:styleId="WW8Num17z8">
    <w:name w:val="WW8Num17z8"/>
    <w:rsid w:val="00FE3F32"/>
  </w:style>
  <w:style w:type="character" w:customStyle="1" w:styleId="WW8Num18z0">
    <w:name w:val="WW8Num18z0"/>
    <w:rsid w:val="00FE3F32"/>
    <w:rPr>
      <w:rFonts w:ascii="Times New Roman" w:hAnsi="Times New Roman" w:cs="Times New Roman" w:hint="default"/>
      <w:sz w:val="24"/>
      <w:szCs w:val="24"/>
    </w:rPr>
  </w:style>
  <w:style w:type="character" w:customStyle="1" w:styleId="WW8Num18z1">
    <w:name w:val="WW8Num18z1"/>
    <w:rsid w:val="00FE3F32"/>
  </w:style>
  <w:style w:type="character" w:customStyle="1" w:styleId="WW8Num18z2">
    <w:name w:val="WW8Num18z2"/>
    <w:rsid w:val="00FE3F32"/>
  </w:style>
  <w:style w:type="character" w:customStyle="1" w:styleId="WW8Num18z3">
    <w:name w:val="WW8Num18z3"/>
    <w:rsid w:val="00FE3F32"/>
  </w:style>
  <w:style w:type="character" w:customStyle="1" w:styleId="WW8Num18z4">
    <w:name w:val="WW8Num18z4"/>
    <w:rsid w:val="00FE3F32"/>
  </w:style>
  <w:style w:type="character" w:customStyle="1" w:styleId="WW8Num18z5">
    <w:name w:val="WW8Num18z5"/>
    <w:rsid w:val="00FE3F32"/>
  </w:style>
  <w:style w:type="character" w:customStyle="1" w:styleId="WW8Num18z6">
    <w:name w:val="WW8Num18z6"/>
    <w:rsid w:val="00FE3F32"/>
  </w:style>
  <w:style w:type="character" w:customStyle="1" w:styleId="WW8Num18z7">
    <w:name w:val="WW8Num18z7"/>
    <w:rsid w:val="00FE3F32"/>
  </w:style>
  <w:style w:type="character" w:customStyle="1" w:styleId="WW8Num18z8">
    <w:name w:val="WW8Num18z8"/>
    <w:rsid w:val="00FE3F32"/>
  </w:style>
  <w:style w:type="character" w:styleId="Hyperlink">
    <w:name w:val="Hyperlink"/>
    <w:uiPriority w:val="99"/>
    <w:rsid w:val="00FE3F32"/>
    <w:rPr>
      <w:color w:val="0000FF"/>
      <w:u w:val="single"/>
    </w:rPr>
  </w:style>
  <w:style w:type="character" w:customStyle="1" w:styleId="Heading3Char">
    <w:name w:val="Heading 3 Char"/>
    <w:rsid w:val="00FE3F3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Heading">
    <w:name w:val="Heading"/>
    <w:basedOn w:val="Normal"/>
    <w:next w:val="BodyText"/>
    <w:rsid w:val="00FE3F32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rsid w:val="00FE3F32"/>
    <w:pPr>
      <w:spacing w:after="140" w:line="288" w:lineRule="auto"/>
    </w:pPr>
  </w:style>
  <w:style w:type="paragraph" w:styleId="List">
    <w:name w:val="List"/>
    <w:basedOn w:val="BodyText"/>
    <w:rsid w:val="00FE3F32"/>
    <w:rPr>
      <w:rFonts w:cs="FreeSans"/>
    </w:rPr>
  </w:style>
  <w:style w:type="paragraph" w:styleId="Caption">
    <w:name w:val="caption"/>
    <w:basedOn w:val="Normal"/>
    <w:qFormat/>
    <w:rsid w:val="00FE3F32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rsid w:val="00FE3F32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FE3F32"/>
    <w:pPr>
      <w:ind w:left="720"/>
      <w:contextualSpacing/>
    </w:pPr>
  </w:style>
  <w:style w:type="paragraph" w:customStyle="1" w:styleId="Default">
    <w:name w:val="Default"/>
    <w:rsid w:val="00FE3F32"/>
    <w:pPr>
      <w:suppressAutoHyphens/>
      <w:autoSpaceDE w:val="0"/>
    </w:pPr>
    <w:rPr>
      <w:rFonts w:eastAsia="Calibri"/>
      <w:color w:val="000000"/>
      <w:sz w:val="24"/>
      <w:szCs w:val="24"/>
      <w:lang w:eastAsia="zh-CN"/>
    </w:rPr>
  </w:style>
  <w:style w:type="paragraph" w:customStyle="1" w:styleId="TableContents">
    <w:name w:val="Table Contents"/>
    <w:basedOn w:val="Normal"/>
    <w:rsid w:val="00FE3F32"/>
    <w:pPr>
      <w:suppressLineNumbers/>
    </w:pPr>
  </w:style>
  <w:style w:type="paragraph" w:customStyle="1" w:styleId="TableHeading">
    <w:name w:val="Table Heading"/>
    <w:basedOn w:val="TableContents"/>
    <w:rsid w:val="00FE3F32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132401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link w:val="NoSpacingChar"/>
    <w:uiPriority w:val="1"/>
    <w:qFormat/>
    <w:rsid w:val="00132401"/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D30C3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">
    <w:name w:val="Header Char"/>
    <w:link w:val="Header"/>
    <w:uiPriority w:val="99"/>
    <w:rsid w:val="00ED30C3"/>
    <w:rPr>
      <w:rFonts w:ascii="Calibri" w:eastAsia="Calibri" w:hAnsi="Calibri" w:cs="Shruti"/>
      <w:sz w:val="22"/>
      <w:szCs w:val="22"/>
      <w:lang w:val="en-IN" w:eastAsia="zh-CN"/>
    </w:rPr>
  </w:style>
  <w:style w:type="paragraph" w:styleId="Footer">
    <w:name w:val="footer"/>
    <w:basedOn w:val="Normal"/>
    <w:link w:val="FooterChar"/>
    <w:uiPriority w:val="99"/>
    <w:unhideWhenUsed/>
    <w:rsid w:val="00ED30C3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ED30C3"/>
    <w:rPr>
      <w:rFonts w:ascii="Calibri" w:eastAsia="Calibri" w:hAnsi="Calibri" w:cs="Shruti"/>
      <w:sz w:val="22"/>
      <w:szCs w:val="22"/>
      <w:lang w:val="en-IN" w:eastAsia="zh-CN"/>
    </w:rPr>
  </w:style>
  <w:style w:type="character" w:customStyle="1" w:styleId="WW-InternetLink">
    <w:name w:val="WW-Internet Link"/>
    <w:rsid w:val="00BF0337"/>
    <w:rPr>
      <w:color w:val="000080"/>
      <w:u w:val="single"/>
    </w:rPr>
  </w:style>
  <w:style w:type="character" w:styleId="Emphasis">
    <w:name w:val="Emphasis"/>
    <w:basedOn w:val="DefaultParagraphFont"/>
    <w:uiPriority w:val="20"/>
    <w:qFormat/>
    <w:rsid w:val="00833FE2"/>
    <w:rPr>
      <w:i/>
      <w:iCs/>
    </w:rPr>
  </w:style>
  <w:style w:type="character" w:styleId="Strong">
    <w:name w:val="Strong"/>
    <w:basedOn w:val="DefaultParagraphFont"/>
    <w:uiPriority w:val="22"/>
    <w:qFormat/>
    <w:rsid w:val="00742EA1"/>
    <w:rPr>
      <w:b/>
      <w:bCs/>
    </w:rPr>
  </w:style>
  <w:style w:type="character" w:styleId="HTMLCite">
    <w:name w:val="HTML Cite"/>
    <w:basedOn w:val="DefaultParagraphFont"/>
    <w:uiPriority w:val="99"/>
    <w:semiHidden/>
    <w:unhideWhenUsed/>
    <w:rsid w:val="001829E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3E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EA5"/>
    <w:rPr>
      <w:rFonts w:ascii="Tahoma" w:eastAsia="Calibri" w:hAnsi="Tahoma" w:cs="Tahoma"/>
      <w:sz w:val="16"/>
      <w:szCs w:val="16"/>
      <w:lang w:val="en-IN" w:eastAsia="zh-CN"/>
    </w:rPr>
  </w:style>
  <w:style w:type="paragraph" w:customStyle="1" w:styleId="Normal1">
    <w:name w:val="Normal1"/>
    <w:rsid w:val="006D39BF"/>
    <w:pPr>
      <w:spacing w:after="160" w:line="254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character" w:customStyle="1" w:styleId="NoSpacingChar">
    <w:name w:val="No Spacing Char"/>
    <w:basedOn w:val="DefaultParagraphFont"/>
    <w:link w:val="NoSpacing"/>
    <w:uiPriority w:val="1"/>
    <w:rsid w:val="00995F9D"/>
    <w:rPr>
      <w:rFonts w:ascii="Calibri" w:eastAsia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61B68"/>
    <w:rPr>
      <w:rFonts w:asciiTheme="majorHAnsi" w:eastAsiaTheme="majorEastAsia" w:hAnsiTheme="majorHAnsi" w:cstheme="majorBidi"/>
      <w:color w:val="B38000" w:themeColor="accent1" w:themeShade="BF"/>
      <w:sz w:val="32"/>
      <w:szCs w:val="32"/>
      <w:lang w:val="en-IN" w:eastAsia="zh-CN"/>
    </w:rPr>
  </w:style>
  <w:style w:type="paragraph" w:customStyle="1" w:styleId="TableParagraph">
    <w:name w:val="Table Paragraph"/>
    <w:basedOn w:val="Normal"/>
    <w:uiPriority w:val="1"/>
    <w:qFormat/>
    <w:rsid w:val="00561B68"/>
    <w:pPr>
      <w:widowControl w:val="0"/>
      <w:suppressAutoHyphens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453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197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11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8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7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5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807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5620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7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705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913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374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7381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6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3864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844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12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46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44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D40CC-DA26-4F25-9337-7DAC5364E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SCM</Company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SUHAS</cp:lastModifiedBy>
  <cp:revision>24</cp:revision>
  <cp:lastPrinted>2022-11-26T04:12:00Z</cp:lastPrinted>
  <dcterms:created xsi:type="dcterms:W3CDTF">2023-12-30T14:07:00Z</dcterms:created>
  <dcterms:modified xsi:type="dcterms:W3CDTF">2024-01-01T04:28:00Z</dcterms:modified>
</cp:coreProperties>
</file>